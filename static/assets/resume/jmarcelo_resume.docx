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Style w:val="contactsectiontable"/>
        <w:tblW w:w="5000" w:type="pct"/>
        <w:tblCellSpacing w:w="0" w:type="dxa"/>
        <w:tblCellMar>
          <w:left w:w="0" w:type="dxa"/>
          <w:right w:w="0" w:type="dxa"/>
        </w:tblCellMar>
        <w:tblLook w:val="05E0" w:firstRow="1" w:lastRow="1" w:firstColumn="1" w:lastColumn="1" w:noHBand="0" w:noVBand="1"/>
      </w:tblPr>
      <w:tblGrid>
        <w:gridCol w:w="12240"/>
      </w:tblGrid>
      <w:tr w:rsidR="00BE47E9" w14:paraId="1A49FCF4" w14:textId="77777777">
        <w:trPr>
          <w:tblCellSpacing w:w="0" w:type="dxa"/>
        </w:trPr>
        <w:tc>
          <w:tcPr>
            <w:tcW w:w="12240" w:type="dxa"/>
            <w:tcBorders>
              <w:bottom w:val="single" w:sz="8" w:space="0" w:color="576D7B"/>
            </w:tcBorders>
            <w:shd w:val="clear" w:color="auto" w:fill="DDE2E5"/>
            <w:tcMar>
              <w:top w:w="600" w:type="dxa"/>
              <w:left w:w="0" w:type="dxa"/>
              <w:bottom w:w="200" w:type="dxa"/>
              <w:right w:w="0" w:type="dxa"/>
            </w:tcMar>
            <w:vAlign w:val="bottom"/>
            <w:hideMark/>
          </w:tcPr>
          <w:p w14:paraId="7A3463EA" w14:textId="28322EA0" w:rsidR="00BE47E9" w:rsidRDefault="00000000">
            <w:pPr>
              <w:pStyle w:val="documentaddress"/>
              <w:ind w:left="600" w:right="600"/>
              <w:jc w:val="center"/>
              <w:rPr>
                <w:rStyle w:val="documentcntcSecparagraph"/>
                <w:rFonts w:ascii="Open Sans" w:eastAsia="Open Sans" w:hAnsi="Open Sans" w:cs="Open Sans"/>
                <w:color w:val="000000"/>
              </w:rPr>
            </w:pPr>
            <w:r>
              <w:rPr>
                <w:rStyle w:val="documentaddressspan"/>
                <w:rFonts w:ascii="Open Sans" w:eastAsia="Open Sans" w:hAnsi="Open Sans" w:cs="Open Sans"/>
                <w:color w:val="000000"/>
              </w:rPr>
              <w:t>Palm Bay, FL 32907 </w:t>
            </w:r>
            <w:r>
              <w:rPr>
                <w:rStyle w:val="documentaddressspan"/>
                <w:rFonts w:ascii="Open Sans" w:eastAsia="Open Sans" w:hAnsi="Open Sans" w:cs="Open Sans"/>
                <w:b/>
                <w:bCs/>
                <w:color w:val="576D7B"/>
              </w:rPr>
              <w:t>   |  </w:t>
            </w:r>
            <w:r>
              <w:rPr>
                <w:rStyle w:val="documentaddressspan"/>
                <w:rFonts w:ascii="Open Sans" w:eastAsia="Open Sans" w:hAnsi="Open Sans" w:cs="Open Sans"/>
                <w:color w:val="000000"/>
              </w:rPr>
              <w:t xml:space="preserve">  </w:t>
            </w:r>
            <w:r>
              <w:rPr>
                <w:rStyle w:val="documentaddressspan"/>
                <w:rFonts w:ascii="Open Sans" w:eastAsia="Open Sans" w:hAnsi="Open Sans" w:cs="Open Sans"/>
                <w:vanish/>
                <w:color w:val="000000"/>
              </w:rPr>
              <w:t>32907, Palm Bay, FL </w:t>
            </w:r>
            <w:r>
              <w:rPr>
                <w:rStyle w:val="documentaddressspan"/>
                <w:rFonts w:ascii="Open Sans" w:eastAsia="Open Sans" w:hAnsi="Open Sans" w:cs="Open Sans"/>
                <w:b/>
                <w:bCs/>
                <w:vanish/>
                <w:color w:val="576D7B"/>
              </w:rPr>
              <w:t>   |  </w:t>
            </w:r>
            <w:r>
              <w:rPr>
                <w:rStyle w:val="documentaddressspan"/>
                <w:rFonts w:ascii="Open Sans" w:eastAsia="Open Sans" w:hAnsi="Open Sans" w:cs="Open Sans"/>
                <w:vanish/>
                <w:color w:val="000000"/>
              </w:rPr>
              <w:t xml:space="preserve">  </w:t>
            </w:r>
            <w:r>
              <w:rPr>
                <w:rStyle w:val="documentaddressspan"/>
                <w:rFonts w:ascii="Open Sans" w:eastAsia="Open Sans" w:hAnsi="Open Sans" w:cs="Open Sans"/>
                <w:b/>
                <w:bCs/>
                <w:color w:val="576D7B"/>
              </w:rPr>
              <w:t> </w:t>
            </w:r>
            <w:r w:rsidR="00A27669">
              <w:rPr>
                <w:rStyle w:val="documentaddressspan"/>
                <w:rFonts w:ascii="Open Sans" w:eastAsia="Open Sans" w:hAnsi="Open Sans" w:cs="Open Sans"/>
                <w:b/>
                <w:bCs/>
                <w:color w:val="576D7B"/>
              </w:rPr>
              <w:t>+</w:t>
            </w:r>
            <w:r w:rsidR="00A27669">
              <w:rPr>
                <w:rStyle w:val="documentaddressspan"/>
                <w:rFonts w:eastAsia="Open Sans"/>
                <w:b/>
                <w:bCs/>
                <w:color w:val="576D7B"/>
              </w:rPr>
              <w:t>1</w:t>
            </w:r>
            <w:r>
              <w:rPr>
                <w:rStyle w:val="documentaddressspan"/>
                <w:rFonts w:ascii="Open Sans" w:eastAsia="Open Sans" w:hAnsi="Open Sans" w:cs="Open Sans"/>
                <w:color w:val="000000"/>
              </w:rPr>
              <w:t xml:space="preserve"> (321) 387</w:t>
            </w:r>
            <w:r>
              <w:rPr>
                <w:rStyle w:val="documentaddressspan"/>
                <w:rFonts w:ascii="Open Sans" w:eastAsia="Open Sans" w:hAnsi="Open Sans" w:cs="Open Sans"/>
                <w:color w:val="000000"/>
              </w:rPr>
              <w:noBreakHyphen/>
              <w:t>2446 </w:t>
            </w:r>
            <w:r>
              <w:rPr>
                <w:rStyle w:val="documentaddressspan"/>
                <w:rFonts w:ascii="Open Sans" w:eastAsia="Open Sans" w:hAnsi="Open Sans" w:cs="Open Sans"/>
                <w:b/>
                <w:bCs/>
                <w:color w:val="576D7B"/>
              </w:rPr>
              <w:t>   |  </w:t>
            </w:r>
            <w:r>
              <w:rPr>
                <w:rStyle w:val="documentaddressspan"/>
                <w:rFonts w:ascii="Open Sans" w:eastAsia="Open Sans" w:hAnsi="Open Sans" w:cs="Open Sans"/>
                <w:color w:val="000000"/>
              </w:rPr>
              <w:t xml:space="preserve">  jmcarvalho05@hotmail.com  </w:t>
            </w:r>
          </w:p>
          <w:p w14:paraId="46EA018B" w14:textId="77777777" w:rsidR="00BE47E9" w:rsidRDefault="00BE47E9">
            <w:pPr>
              <w:pStyle w:val="documentcntcSecparagraphParagraph"/>
              <w:pBdr>
                <w:top w:val="none" w:sz="0" w:space="0" w:color="auto"/>
              </w:pBdr>
              <w:spacing w:line="20" w:lineRule="atLeast"/>
              <w:jc w:val="center"/>
              <w:textAlignment w:val="auto"/>
              <w:rPr>
                <w:rStyle w:val="documentcntcSecparagraph"/>
                <w:rFonts w:ascii="Open Sans" w:eastAsia="Open Sans" w:hAnsi="Open Sans" w:cs="Open Sans"/>
                <w:color w:val="000000"/>
                <w:sz w:val="2"/>
                <w:szCs w:val="2"/>
              </w:rPr>
            </w:pPr>
          </w:p>
        </w:tc>
      </w:tr>
    </w:tbl>
    <w:p w14:paraId="2379CCBF" w14:textId="77777777" w:rsidR="00BE47E9" w:rsidRDefault="00000000">
      <w:pPr>
        <w:spacing w:line="0" w:lineRule="auto"/>
        <w:sectPr w:rsidR="00BE47E9">
          <w:headerReference w:type="default" r:id="rId7"/>
          <w:footerReference w:type="default" r:id="rId8"/>
          <w:pgSz w:w="12240" w:h="15840"/>
          <w:pgMar w:top="0" w:right="0" w:bottom="600" w:left="0" w:header="0" w:footer="0" w:gutter="0"/>
          <w:cols w:space="720"/>
        </w:sectPr>
      </w:pPr>
      <w:r>
        <w:rPr>
          <w:color w:val="FFFFFF"/>
          <w:sz w:val="0"/>
        </w:rPr>
        <w:t>.</w:t>
      </w:r>
    </w:p>
    <w:p w14:paraId="12B08665" w14:textId="77777777" w:rsidR="00BE47E9" w:rsidRDefault="00BE47E9">
      <w:pPr>
        <w:spacing w:line="0" w:lineRule="auto"/>
      </w:pPr>
    </w:p>
    <w:p w14:paraId="19207D5A" w14:textId="77777777" w:rsidR="00BE47E9" w:rsidRDefault="00000000" w:rsidP="00AD6897">
      <w:pPr>
        <w:pStyle w:val="documentname"/>
        <w:spacing w:before="360" w:after="360"/>
        <w:ind w:left="994"/>
      </w:pPr>
      <w:r>
        <w:rPr>
          <w:rStyle w:val="span"/>
        </w:rPr>
        <w:t>Jose Marcelo</w:t>
      </w:r>
      <w:r>
        <w:t xml:space="preserve"> </w:t>
      </w:r>
      <w:r>
        <w:rPr>
          <w:rStyle w:val="span"/>
        </w:rPr>
        <w:t>Carvalho Filho</w:t>
      </w:r>
    </w:p>
    <w:tbl>
      <w:tblPr>
        <w:tblW w:w="0" w:type="auto"/>
        <w:tblInd w:w="120" w:type="dxa"/>
        <w:tblLayout w:type="fixed"/>
        <w:tblLook w:val="04A0" w:firstRow="1" w:lastRow="0" w:firstColumn="1" w:lastColumn="0" w:noHBand="0" w:noVBand="1"/>
      </w:tblPr>
      <w:tblGrid>
        <w:gridCol w:w="2200"/>
        <w:gridCol w:w="8800"/>
      </w:tblGrid>
      <w:tr w:rsidR="00BE47E9" w14:paraId="0261E5FE" w14:textId="77777777">
        <w:trPr>
          <w:trHeight w:hRule="exact" w:val="80"/>
        </w:trPr>
        <w:tc>
          <w:tcPr>
            <w:tcW w:w="2200" w:type="dxa"/>
            <w:tcBorders>
              <w:bottom w:val="single" w:sz="8" w:space="0" w:color="576D7B"/>
            </w:tcBorders>
            <w:shd w:val="clear" w:color="auto" w:fill="DDE2E5"/>
          </w:tcPr>
          <w:p w14:paraId="0E75A311" w14:textId="77777777" w:rsidR="00BE47E9" w:rsidRDefault="00BE47E9"/>
        </w:tc>
        <w:tc>
          <w:tcPr>
            <w:tcW w:w="8800" w:type="dxa"/>
            <w:tcBorders>
              <w:bottom w:val="single" w:sz="8" w:space="0" w:color="576D7B"/>
            </w:tcBorders>
          </w:tcPr>
          <w:p w14:paraId="51FD6D96" w14:textId="77777777" w:rsidR="00BE47E9" w:rsidRDefault="00BE47E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E47E9" w14:paraId="576BC004" w14:textId="77777777">
        <w:tc>
          <w:tcPr>
            <w:tcW w:w="2310" w:type="dxa"/>
            <w:tcMar>
              <w:top w:w="160" w:type="dxa"/>
              <w:left w:w="0" w:type="dxa"/>
              <w:bottom w:w="0" w:type="dxa"/>
              <w:right w:w="0" w:type="dxa"/>
            </w:tcMar>
            <w:hideMark/>
          </w:tcPr>
          <w:p w14:paraId="00C0F43B" w14:textId="77777777" w:rsidR="00BE47E9" w:rsidRDefault="00000000">
            <w:pPr>
              <w:pStyle w:val="documentsectiontitle"/>
              <w:ind w:right="40"/>
              <w:rPr>
                <w:rStyle w:val="parentContainersectiontableheading"/>
              </w:rPr>
            </w:pPr>
            <w:r>
              <w:rPr>
                <w:rStyle w:val="parentContainersectiontableheading"/>
              </w:rPr>
              <w:t>Websites, Portfolios, Profiles</w:t>
            </w:r>
          </w:p>
          <w:p w14:paraId="05661C55" w14:textId="77777777" w:rsidR="00BE47E9" w:rsidRDefault="00BE47E9">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3959A963" w14:textId="62B4604E" w:rsidR="00BE47E9" w:rsidRDefault="00C06188">
            <w:pPr>
              <w:pStyle w:val="documentullinth-child1"/>
              <w:numPr>
                <w:ilvl w:val="0"/>
                <w:numId w:val="1"/>
              </w:numPr>
              <w:spacing w:line="280" w:lineRule="atLeast"/>
              <w:ind w:left="220" w:hanging="192"/>
              <w:rPr>
                <w:rStyle w:val="span"/>
                <w:rFonts w:ascii="Open Sans" w:eastAsia="Open Sans" w:hAnsi="Open Sans" w:cs="Open Sans"/>
                <w:color w:val="020303"/>
                <w:sz w:val="20"/>
                <w:szCs w:val="20"/>
              </w:rPr>
            </w:pPr>
            <w:hyperlink r:id="rId9" w:history="1">
              <w:r w:rsidRPr="00257F52">
                <w:rPr>
                  <w:rStyle w:val="Hyperlink"/>
                  <w:rFonts w:ascii="Open Sans" w:eastAsia="Open Sans" w:hAnsi="Open Sans" w:cs="Open Sans"/>
                  <w:sz w:val="20"/>
                  <w:szCs w:val="20"/>
                </w:rPr>
                <w:t>http://www.linkedin.com/in/jmarcelo-carvalho/</w:t>
              </w:r>
            </w:hyperlink>
          </w:p>
          <w:p w14:paraId="3FC410BD" w14:textId="481C6340" w:rsidR="00BE47E9" w:rsidRDefault="00C06188">
            <w:pPr>
              <w:pStyle w:val="divdocumentulli"/>
              <w:numPr>
                <w:ilvl w:val="0"/>
                <w:numId w:val="1"/>
              </w:numPr>
              <w:spacing w:line="280" w:lineRule="atLeast"/>
              <w:ind w:left="220" w:hanging="192"/>
              <w:rPr>
                <w:rStyle w:val="span"/>
                <w:rFonts w:ascii="Open Sans" w:eastAsia="Open Sans" w:hAnsi="Open Sans" w:cs="Open Sans"/>
                <w:color w:val="020303"/>
                <w:sz w:val="20"/>
                <w:szCs w:val="20"/>
              </w:rPr>
            </w:pPr>
            <w:hyperlink r:id="rId10" w:history="1">
              <w:r w:rsidRPr="00257F52">
                <w:rPr>
                  <w:rStyle w:val="Hyperlink"/>
                  <w:rFonts w:ascii="Open Sans" w:eastAsia="Open Sans" w:hAnsi="Open Sans" w:cs="Open Sans"/>
                  <w:sz w:val="20"/>
                  <w:szCs w:val="20"/>
                </w:rPr>
                <w:t>http://jmarcelocarvalho.com</w:t>
              </w:r>
            </w:hyperlink>
          </w:p>
          <w:p w14:paraId="5FC3038A" w14:textId="41A569FF" w:rsidR="00C06188" w:rsidRPr="00C2443E" w:rsidRDefault="00C06188" w:rsidP="00C2443E">
            <w:pPr>
              <w:pStyle w:val="divdocumentulli"/>
              <w:numPr>
                <w:ilvl w:val="0"/>
                <w:numId w:val="1"/>
              </w:numPr>
              <w:spacing w:line="280" w:lineRule="atLeast"/>
              <w:ind w:left="220" w:hanging="192"/>
              <w:rPr>
                <w:rStyle w:val="parentContainersectiontablesectionbody"/>
                <w:rFonts w:ascii="Open Sans" w:eastAsia="Open Sans" w:hAnsi="Open Sans" w:cs="Open Sans"/>
                <w:color w:val="020303"/>
                <w:sz w:val="20"/>
                <w:szCs w:val="20"/>
              </w:rPr>
            </w:pPr>
            <w:hyperlink r:id="rId11" w:history="1">
              <w:r w:rsidRPr="00257F52">
                <w:rPr>
                  <w:rStyle w:val="Hyperlink"/>
                  <w:rFonts w:ascii="Open Sans" w:eastAsia="Open Sans" w:hAnsi="Open Sans" w:cs="Open Sans"/>
                  <w:sz w:val="20"/>
                  <w:szCs w:val="20"/>
                </w:rPr>
                <w:t>http://github.com/jmarcelo81</w:t>
              </w:r>
            </w:hyperlink>
          </w:p>
        </w:tc>
      </w:tr>
    </w:tbl>
    <w:p w14:paraId="5BB22F18" w14:textId="77777777" w:rsidR="00BE47E9" w:rsidRPr="00AD6897" w:rsidRDefault="00000000" w:rsidP="00AD6897">
      <w:pPr>
        <w:pStyle w:val="secspacing"/>
        <w:rPr>
          <w:rFonts w:ascii="Open Sans" w:eastAsia="Open Sans" w:hAnsi="Open Sans" w:cs="Open Sans"/>
          <w:color w:val="020303"/>
          <w:sz w:val="40"/>
          <w:szCs w:val="40"/>
        </w:rPr>
      </w:pPr>
      <w:r w:rsidRPr="00AD6897">
        <w:rPr>
          <w:rFonts w:ascii="Open Sans" w:eastAsia="Open Sans" w:hAnsi="Open Sans" w:cs="Open Sans"/>
          <w:color w:val="020303"/>
          <w:sz w:val="40"/>
          <w:szCs w:val="40"/>
        </w:rPr>
        <w:t> </w:t>
      </w:r>
    </w:p>
    <w:tbl>
      <w:tblPr>
        <w:tblW w:w="0" w:type="auto"/>
        <w:tblInd w:w="120" w:type="dxa"/>
        <w:tblLayout w:type="fixed"/>
        <w:tblLook w:val="04A0" w:firstRow="1" w:lastRow="0" w:firstColumn="1" w:lastColumn="0" w:noHBand="0" w:noVBand="1"/>
      </w:tblPr>
      <w:tblGrid>
        <w:gridCol w:w="2200"/>
        <w:gridCol w:w="8800"/>
      </w:tblGrid>
      <w:tr w:rsidR="00BE47E9" w14:paraId="6ADA48B5" w14:textId="77777777" w:rsidTr="00A27669">
        <w:trPr>
          <w:trHeight w:hRule="exact" w:val="68"/>
        </w:trPr>
        <w:tc>
          <w:tcPr>
            <w:tcW w:w="2200" w:type="dxa"/>
            <w:tcBorders>
              <w:bottom w:val="single" w:sz="8" w:space="0" w:color="576D7B"/>
            </w:tcBorders>
            <w:shd w:val="clear" w:color="auto" w:fill="DDE2E5"/>
          </w:tcPr>
          <w:p w14:paraId="5DC59D29" w14:textId="77777777" w:rsidR="00BE47E9" w:rsidRDefault="00BE47E9"/>
        </w:tc>
        <w:tc>
          <w:tcPr>
            <w:tcW w:w="8800" w:type="dxa"/>
            <w:tcBorders>
              <w:bottom w:val="single" w:sz="8" w:space="0" w:color="576D7B"/>
            </w:tcBorders>
          </w:tcPr>
          <w:p w14:paraId="012B07E3" w14:textId="77777777" w:rsidR="00BE47E9" w:rsidRDefault="00BE47E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E47E9" w14:paraId="09599959" w14:textId="77777777">
        <w:tc>
          <w:tcPr>
            <w:tcW w:w="2310" w:type="dxa"/>
            <w:tcMar>
              <w:top w:w="160" w:type="dxa"/>
              <w:left w:w="0" w:type="dxa"/>
              <w:bottom w:w="0" w:type="dxa"/>
              <w:right w:w="0" w:type="dxa"/>
            </w:tcMar>
            <w:hideMark/>
          </w:tcPr>
          <w:p w14:paraId="53243F44" w14:textId="77777777" w:rsidR="00BE47E9" w:rsidRDefault="00000000">
            <w:pPr>
              <w:pStyle w:val="documentsectiontitle"/>
              <w:ind w:right="40"/>
              <w:rPr>
                <w:rStyle w:val="parentContainersectiontableheading"/>
              </w:rPr>
            </w:pPr>
            <w:r>
              <w:rPr>
                <w:rStyle w:val="parentContainersectiontableheading"/>
              </w:rPr>
              <w:t>Professional Summary</w:t>
            </w:r>
          </w:p>
          <w:p w14:paraId="309BEE4B" w14:textId="77777777" w:rsidR="00BE47E9" w:rsidRDefault="00BE47E9">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5F16D0EA" w14:textId="51D7A504" w:rsidR="00BE47E9" w:rsidRDefault="00C06188" w:rsidP="008B425D">
            <w:pPr>
              <w:pStyle w:val="p"/>
              <w:spacing w:line="280" w:lineRule="atLeast"/>
              <w:jc w:val="both"/>
              <w:rPr>
                <w:rStyle w:val="parentContainersectiontablesectionbody"/>
                <w:rFonts w:ascii="Open Sans" w:eastAsia="Open Sans" w:hAnsi="Open Sans" w:cs="Open Sans"/>
                <w:color w:val="020303"/>
                <w:sz w:val="20"/>
                <w:szCs w:val="20"/>
              </w:rPr>
            </w:pPr>
            <w:r w:rsidRPr="00C06188">
              <w:rPr>
                <w:rFonts w:ascii="Open Sans" w:eastAsia="Open Sans" w:hAnsi="Open Sans" w:cs="Open Sans"/>
                <w:b/>
                <w:bCs/>
                <w:color w:val="020303"/>
                <w:sz w:val="20"/>
                <w:szCs w:val="20"/>
              </w:rPr>
              <w:t>Cloud Systems Administrator</w:t>
            </w:r>
            <w:r w:rsidRPr="00C06188">
              <w:rPr>
                <w:rFonts w:ascii="Open Sans" w:eastAsia="Open Sans" w:hAnsi="Open Sans" w:cs="Open Sans"/>
                <w:color w:val="020303"/>
                <w:sz w:val="20"/>
                <w:szCs w:val="20"/>
              </w:rPr>
              <w:t xml:space="preserve"> with hands-on experience across hybrid infrastructures (VMware, AWS, OpenStack) and automation frameworks (Ansible, Jenkins, Python). Proficient in implementing Defense-in-Depth strategies, patch management, and infrastructure monitoring (Zabbix, Grafana, Prometheus). Experienced in storage clustering technologies (</w:t>
            </w:r>
            <w:proofErr w:type="spellStart"/>
            <w:r w:rsidRPr="00C06188">
              <w:rPr>
                <w:rFonts w:ascii="Open Sans" w:eastAsia="Open Sans" w:hAnsi="Open Sans" w:cs="Open Sans"/>
                <w:color w:val="020303"/>
                <w:sz w:val="20"/>
                <w:szCs w:val="20"/>
              </w:rPr>
              <w:t>Ceph</w:t>
            </w:r>
            <w:proofErr w:type="spellEnd"/>
            <w:r w:rsidRPr="00C06188">
              <w:rPr>
                <w:rFonts w:ascii="Open Sans" w:eastAsia="Open Sans" w:hAnsi="Open Sans" w:cs="Open Sans"/>
                <w:color w:val="020303"/>
                <w:sz w:val="20"/>
                <w:szCs w:val="20"/>
              </w:rPr>
              <w:t xml:space="preserve">, </w:t>
            </w:r>
            <w:proofErr w:type="spellStart"/>
            <w:r w:rsidRPr="00C06188">
              <w:rPr>
                <w:rFonts w:ascii="Open Sans" w:eastAsia="Open Sans" w:hAnsi="Open Sans" w:cs="Open Sans"/>
                <w:color w:val="020303"/>
                <w:sz w:val="20"/>
                <w:szCs w:val="20"/>
              </w:rPr>
              <w:t>GlusterFS</w:t>
            </w:r>
            <w:proofErr w:type="spellEnd"/>
            <w:r w:rsidRPr="00C06188">
              <w:rPr>
                <w:rFonts w:ascii="Open Sans" w:eastAsia="Open Sans" w:hAnsi="Open Sans" w:cs="Open Sans"/>
                <w:color w:val="020303"/>
                <w:sz w:val="20"/>
                <w:szCs w:val="20"/>
              </w:rPr>
              <w:t xml:space="preserve">, NetApp). Currently pursuing AWS Cloud and CompTIA Cloud+ certifications to advance into a </w:t>
            </w:r>
            <w:r w:rsidR="00000000">
              <w:rPr>
                <w:rStyle w:val="span"/>
                <w:rFonts w:ascii="Open Sans" w:eastAsia="Open Sans" w:hAnsi="Open Sans" w:cs="Open Sans"/>
                <w:color w:val="468AE5"/>
                <w:sz w:val="20"/>
                <w:szCs w:val="20"/>
              </w:rPr>
              <w:t>Cloud Engineer</w:t>
            </w:r>
            <w:r w:rsidR="00000000">
              <w:rPr>
                <w:rStyle w:val="parentContainersectiontablesectionbody"/>
                <w:rFonts w:ascii="Open Sans" w:eastAsia="Open Sans" w:hAnsi="Open Sans" w:cs="Open Sans"/>
                <w:color w:val="020303"/>
                <w:sz w:val="20"/>
                <w:szCs w:val="20"/>
              </w:rPr>
              <w:t xml:space="preserve"> role.</w:t>
            </w:r>
          </w:p>
        </w:tc>
      </w:tr>
    </w:tbl>
    <w:p w14:paraId="4D5C93DE" w14:textId="77777777" w:rsidR="00BE47E9" w:rsidRPr="00AD6897" w:rsidRDefault="00000000">
      <w:pPr>
        <w:pStyle w:val="secspacing"/>
        <w:rPr>
          <w:rFonts w:ascii="Open Sans" w:eastAsia="Open Sans" w:hAnsi="Open Sans" w:cs="Open Sans"/>
          <w:color w:val="020303"/>
          <w:sz w:val="40"/>
          <w:szCs w:val="40"/>
        </w:rPr>
      </w:pPr>
      <w:r w:rsidRPr="00AD6897">
        <w:rPr>
          <w:rFonts w:ascii="Open Sans" w:eastAsia="Open Sans" w:hAnsi="Open Sans" w:cs="Open Sans"/>
          <w:color w:val="020303"/>
          <w:sz w:val="40"/>
          <w:szCs w:val="40"/>
        </w:rPr>
        <w:t> </w:t>
      </w:r>
    </w:p>
    <w:tbl>
      <w:tblPr>
        <w:tblW w:w="0" w:type="auto"/>
        <w:tblInd w:w="120" w:type="dxa"/>
        <w:tblLayout w:type="fixed"/>
        <w:tblLook w:val="04A0" w:firstRow="1" w:lastRow="0" w:firstColumn="1" w:lastColumn="0" w:noHBand="0" w:noVBand="1"/>
      </w:tblPr>
      <w:tblGrid>
        <w:gridCol w:w="2200"/>
        <w:gridCol w:w="8800"/>
      </w:tblGrid>
      <w:tr w:rsidR="00BE47E9" w14:paraId="6C25501D" w14:textId="77777777" w:rsidTr="00A27669">
        <w:trPr>
          <w:trHeight w:hRule="exact" w:val="68"/>
        </w:trPr>
        <w:tc>
          <w:tcPr>
            <w:tcW w:w="2200" w:type="dxa"/>
            <w:tcBorders>
              <w:bottom w:val="single" w:sz="8" w:space="0" w:color="576D7B"/>
            </w:tcBorders>
            <w:shd w:val="clear" w:color="auto" w:fill="DDE2E5"/>
          </w:tcPr>
          <w:p w14:paraId="73A18FC0" w14:textId="77777777" w:rsidR="00BE47E9" w:rsidRDefault="00BE47E9"/>
        </w:tc>
        <w:tc>
          <w:tcPr>
            <w:tcW w:w="8800" w:type="dxa"/>
            <w:tcBorders>
              <w:bottom w:val="single" w:sz="8" w:space="0" w:color="576D7B"/>
            </w:tcBorders>
          </w:tcPr>
          <w:p w14:paraId="1814AC5E" w14:textId="77777777" w:rsidR="00BE47E9" w:rsidRDefault="00BE47E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E47E9" w14:paraId="539C3490" w14:textId="77777777">
        <w:tc>
          <w:tcPr>
            <w:tcW w:w="2310" w:type="dxa"/>
            <w:tcMar>
              <w:top w:w="160" w:type="dxa"/>
              <w:left w:w="0" w:type="dxa"/>
              <w:bottom w:w="0" w:type="dxa"/>
              <w:right w:w="0" w:type="dxa"/>
            </w:tcMar>
            <w:hideMark/>
          </w:tcPr>
          <w:p w14:paraId="6E7F4AB0" w14:textId="77777777" w:rsidR="00BE47E9" w:rsidRDefault="00000000">
            <w:pPr>
              <w:pStyle w:val="documentsectiontitle"/>
              <w:ind w:right="40"/>
              <w:rPr>
                <w:rStyle w:val="parentContainersectiontableheading"/>
              </w:rPr>
            </w:pPr>
            <w:r>
              <w:rPr>
                <w:rStyle w:val="parentContainersectiontableheading"/>
              </w:rPr>
              <w:t>Work History</w:t>
            </w:r>
          </w:p>
          <w:p w14:paraId="24614058" w14:textId="77777777" w:rsidR="00BE47E9" w:rsidRDefault="00BE47E9">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41EE33EE" w14:textId="77777777" w:rsidR="00BE47E9" w:rsidRDefault="00000000">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aps/>
                <w:color w:val="020303"/>
                <w:sz w:val="20"/>
                <w:szCs w:val="20"/>
              </w:rPr>
              <w:t>Systems Administrator</w:t>
            </w:r>
            <w:r>
              <w:rPr>
                <w:rStyle w:val="parentContainersectiontablesectionbody"/>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 xml:space="preserve">03/2025 to Current </w:t>
            </w:r>
          </w:p>
          <w:p w14:paraId="6A4B01A2" w14:textId="77777777" w:rsidR="00BE47E9" w:rsidRDefault="00000000">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 xml:space="preserve">GE </w:t>
            </w:r>
            <w:proofErr w:type="spellStart"/>
            <w:r>
              <w:rPr>
                <w:rStyle w:val="documenttxtBold"/>
                <w:rFonts w:ascii="Open Sans" w:eastAsia="Open Sans" w:hAnsi="Open Sans" w:cs="Open Sans"/>
                <w:color w:val="020303"/>
                <w:sz w:val="20"/>
                <w:szCs w:val="20"/>
              </w:rPr>
              <w:t>Vernova</w:t>
            </w:r>
            <w:proofErr w:type="spellEnd"/>
            <w:r>
              <w:rPr>
                <w:rStyle w:val="documenttxtBold"/>
                <w:rFonts w:ascii="Open Sans" w:eastAsia="Open Sans" w:hAnsi="Open Sans" w:cs="Open Sans"/>
                <w:color w:val="020303"/>
                <w:sz w:val="20"/>
                <w:szCs w:val="20"/>
              </w:rPr>
              <w:t xml:space="preserve"> Project (Via Sogeti)</w:t>
            </w:r>
            <w:r>
              <w:rPr>
                <w:rStyle w:val="span"/>
                <w:rFonts w:ascii="Open Sans" w:eastAsia="Open Sans" w:hAnsi="Open Sans" w:cs="Open Sans"/>
                <w:color w:val="020303"/>
                <w:sz w:val="20"/>
                <w:szCs w:val="20"/>
              </w:rPr>
              <w:t>, Melbourne</w:t>
            </w:r>
          </w:p>
          <w:p w14:paraId="5A8A8B54" w14:textId="17C92AA4" w:rsidR="00BE47E9" w:rsidRDefault="00000000" w:rsidP="008B425D">
            <w:pPr>
              <w:pStyle w:val="documentullinth-child1"/>
              <w:numPr>
                <w:ilvl w:val="0"/>
                <w:numId w:val="2"/>
              </w:numPr>
              <w:spacing w:before="100"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Lead RHEL 8 and Oracle Linux 7 </w:t>
            </w:r>
            <w:r w:rsidR="00C06188">
              <w:rPr>
                <w:rStyle w:val="span"/>
                <w:rFonts w:ascii="Open Sans" w:eastAsia="Open Sans" w:hAnsi="Open Sans" w:cs="Open Sans"/>
                <w:color w:val="020303"/>
                <w:sz w:val="20"/>
                <w:szCs w:val="20"/>
              </w:rPr>
              <w:t xml:space="preserve">patch orchestration </w:t>
            </w:r>
            <w:r>
              <w:rPr>
                <w:rStyle w:val="span"/>
                <w:rFonts w:ascii="Open Sans" w:eastAsia="Open Sans" w:hAnsi="Open Sans" w:cs="Open Sans"/>
                <w:color w:val="020303"/>
                <w:sz w:val="20"/>
                <w:szCs w:val="20"/>
              </w:rPr>
              <w:t>across VMware and bare-metal infrastructure, automating compliance with Ansible and Python/Bash scripts</w:t>
            </w:r>
            <w:r w:rsidR="008B425D">
              <w:rPr>
                <w:rStyle w:val="span"/>
                <w:rFonts w:ascii="Open Sans" w:eastAsia="Open Sans" w:hAnsi="Open Sans" w:cs="Open Sans"/>
                <w:color w:val="020303"/>
                <w:sz w:val="20"/>
                <w:szCs w:val="20"/>
              </w:rPr>
              <w:t xml:space="preserve"> reducing patch </w:t>
            </w:r>
            <w:r w:rsidR="00C06188">
              <w:rPr>
                <w:rStyle w:val="span"/>
                <w:rFonts w:ascii="Open Sans" w:eastAsia="Open Sans" w:hAnsi="Open Sans" w:cs="Open Sans"/>
                <w:color w:val="020303"/>
                <w:sz w:val="20"/>
                <w:szCs w:val="20"/>
              </w:rPr>
              <w:t>windows</w:t>
            </w:r>
            <w:r w:rsidR="008B425D">
              <w:rPr>
                <w:rStyle w:val="span"/>
                <w:rFonts w:ascii="Open Sans" w:eastAsia="Open Sans" w:hAnsi="Open Sans" w:cs="Open Sans"/>
                <w:color w:val="020303"/>
                <w:sz w:val="20"/>
                <w:szCs w:val="20"/>
              </w:rPr>
              <w:t xml:space="preserve"> by 25%</w:t>
            </w:r>
            <w:r>
              <w:rPr>
                <w:rStyle w:val="span"/>
                <w:rFonts w:ascii="Open Sans" w:eastAsia="Open Sans" w:hAnsi="Open Sans" w:cs="Open Sans"/>
                <w:color w:val="020303"/>
                <w:sz w:val="20"/>
                <w:szCs w:val="20"/>
              </w:rPr>
              <w:t>.</w:t>
            </w:r>
          </w:p>
          <w:p w14:paraId="100FE970" w14:textId="65FACD16" w:rsidR="00BE47E9" w:rsidRDefault="00000000" w:rsidP="008B425D">
            <w:pPr>
              <w:pStyle w:val="divdocumentulli"/>
              <w:numPr>
                <w:ilvl w:val="0"/>
                <w:numId w:val="2"/>
              </w:numPr>
              <w:spacing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Administer VMware vSphere/</w:t>
            </w:r>
            <w:proofErr w:type="spellStart"/>
            <w:r>
              <w:rPr>
                <w:rStyle w:val="span"/>
                <w:rFonts w:ascii="Open Sans" w:eastAsia="Open Sans" w:hAnsi="Open Sans" w:cs="Open Sans"/>
                <w:color w:val="020303"/>
                <w:sz w:val="20"/>
                <w:szCs w:val="20"/>
              </w:rPr>
              <w:t>ESXi</w:t>
            </w:r>
            <w:proofErr w:type="spellEnd"/>
            <w:r>
              <w:rPr>
                <w:rStyle w:val="span"/>
                <w:rFonts w:ascii="Open Sans" w:eastAsia="Open Sans" w:hAnsi="Open Sans" w:cs="Open Sans"/>
                <w:color w:val="020303"/>
                <w:sz w:val="20"/>
                <w:szCs w:val="20"/>
              </w:rPr>
              <w:t xml:space="preserve"> clusters, coordinate VM migrations, and </w:t>
            </w:r>
            <w:r w:rsidR="008B425D">
              <w:rPr>
                <w:rStyle w:val="span"/>
                <w:rFonts w:ascii="Open Sans" w:eastAsia="Open Sans" w:hAnsi="Open Sans" w:cs="Open Sans"/>
                <w:color w:val="020303"/>
                <w:sz w:val="20"/>
                <w:szCs w:val="20"/>
              </w:rPr>
              <w:t>administration</w:t>
            </w:r>
            <w:r>
              <w:rPr>
                <w:rStyle w:val="span"/>
                <w:rFonts w:ascii="Open Sans" w:eastAsia="Open Sans" w:hAnsi="Open Sans" w:cs="Open Sans"/>
                <w:color w:val="020303"/>
                <w:sz w:val="20"/>
                <w:szCs w:val="20"/>
              </w:rPr>
              <w:t>.</w:t>
            </w:r>
          </w:p>
          <w:p w14:paraId="4D7B31F2" w14:textId="187EBB41" w:rsidR="00BE47E9" w:rsidRDefault="00000000" w:rsidP="008B425D">
            <w:pPr>
              <w:pStyle w:val="divdocumentulli"/>
              <w:numPr>
                <w:ilvl w:val="0"/>
                <w:numId w:val="2"/>
              </w:numPr>
              <w:spacing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Manage NetApp and </w:t>
            </w:r>
            <w:proofErr w:type="spellStart"/>
            <w:r>
              <w:rPr>
                <w:rStyle w:val="span"/>
                <w:rFonts w:ascii="Open Sans" w:eastAsia="Open Sans" w:hAnsi="Open Sans" w:cs="Open Sans"/>
                <w:color w:val="020303"/>
                <w:sz w:val="20"/>
                <w:szCs w:val="20"/>
              </w:rPr>
              <w:t>GlusterFS</w:t>
            </w:r>
            <w:proofErr w:type="spellEnd"/>
            <w:r>
              <w:rPr>
                <w:rStyle w:val="span"/>
                <w:rFonts w:ascii="Open Sans" w:eastAsia="Open Sans" w:hAnsi="Open Sans" w:cs="Open Sans"/>
                <w:color w:val="020303"/>
                <w:sz w:val="20"/>
                <w:szCs w:val="20"/>
              </w:rPr>
              <w:t xml:space="preserve"> storage nodes, optimizing replica</w:t>
            </w:r>
            <w:r w:rsidR="00C06188">
              <w:rPr>
                <w:rStyle w:val="span"/>
                <w:rFonts w:ascii="Open Sans" w:eastAsia="Open Sans" w:hAnsi="Open Sans" w:cs="Open Sans"/>
                <w:color w:val="020303"/>
                <w:sz w:val="20"/>
                <w:szCs w:val="20"/>
              </w:rPr>
              <w:t>tion, optimizing I/O and improving failover</w:t>
            </w:r>
            <w:r>
              <w:rPr>
                <w:rStyle w:val="span"/>
                <w:rFonts w:ascii="Open Sans" w:eastAsia="Open Sans" w:hAnsi="Open Sans" w:cs="Open Sans"/>
                <w:color w:val="020303"/>
                <w:sz w:val="20"/>
                <w:szCs w:val="20"/>
              </w:rPr>
              <w:t xml:space="preserve"> recovery</w:t>
            </w:r>
            <w:r w:rsidR="00C06188">
              <w:rPr>
                <w:rStyle w:val="span"/>
                <w:rFonts w:ascii="Open Sans" w:eastAsia="Open Sans" w:hAnsi="Open Sans" w:cs="Open Sans"/>
                <w:color w:val="020303"/>
                <w:sz w:val="20"/>
                <w:szCs w:val="20"/>
              </w:rPr>
              <w:t xml:space="preserve"> by 10%</w:t>
            </w:r>
            <w:r>
              <w:rPr>
                <w:rStyle w:val="span"/>
                <w:rFonts w:ascii="Open Sans" w:eastAsia="Open Sans" w:hAnsi="Open Sans" w:cs="Open Sans"/>
                <w:color w:val="020303"/>
                <w:sz w:val="20"/>
                <w:szCs w:val="20"/>
              </w:rPr>
              <w:t>.</w:t>
            </w:r>
          </w:p>
          <w:p w14:paraId="0A37FCF7" w14:textId="77777777" w:rsidR="00BE47E9" w:rsidRDefault="00000000" w:rsidP="008B425D">
            <w:pPr>
              <w:pStyle w:val="divdocumentulli"/>
              <w:numPr>
                <w:ilvl w:val="0"/>
                <w:numId w:val="2"/>
              </w:numPr>
              <w:spacing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Maintain Zabbix, Prometheus, and Grafana dashboards for real-time visibility and alerting.</w:t>
            </w:r>
          </w:p>
          <w:p w14:paraId="20F0405C" w14:textId="400F9E82" w:rsidR="00BE47E9" w:rsidRDefault="00000000" w:rsidP="008B425D">
            <w:pPr>
              <w:pStyle w:val="divdocumentulli"/>
              <w:numPr>
                <w:ilvl w:val="0"/>
                <w:numId w:val="2"/>
              </w:numPr>
              <w:spacing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Perform kernel-level debugging and root cause analysis for Linux and Windows </w:t>
            </w:r>
            <w:r w:rsidR="00C06188">
              <w:rPr>
                <w:rStyle w:val="span"/>
                <w:rFonts w:ascii="Open Sans" w:eastAsia="Open Sans" w:hAnsi="Open Sans" w:cs="Open Sans"/>
                <w:color w:val="020303"/>
                <w:sz w:val="20"/>
                <w:szCs w:val="20"/>
              </w:rPr>
              <w:t>fleets</w:t>
            </w:r>
            <w:r>
              <w:rPr>
                <w:rStyle w:val="span"/>
                <w:rFonts w:ascii="Open Sans" w:eastAsia="Open Sans" w:hAnsi="Open Sans" w:cs="Open Sans"/>
                <w:color w:val="020303"/>
                <w:sz w:val="20"/>
                <w:szCs w:val="20"/>
              </w:rPr>
              <w:t>.</w:t>
            </w:r>
          </w:p>
          <w:p w14:paraId="3BE1DED7" w14:textId="77777777" w:rsidR="00BE47E9" w:rsidRDefault="00000000">
            <w:pPr>
              <w:pStyle w:val="documentdispBlk"/>
              <w:pBdr>
                <w:top w:val="none" w:sz="0" w:space="15" w:color="auto"/>
              </w:pBdr>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aps/>
                <w:color w:val="020303"/>
                <w:sz w:val="20"/>
                <w:szCs w:val="20"/>
              </w:rPr>
              <w:t>System Administrator</w:t>
            </w:r>
            <w:r>
              <w:rPr>
                <w:rStyle w:val="parentContainersectiontablesectionbody"/>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 xml:space="preserve">09/2023 to 03/2025 </w:t>
            </w:r>
          </w:p>
          <w:p w14:paraId="632EBAA4" w14:textId="77777777" w:rsidR="00BE47E9" w:rsidRDefault="00000000">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Atlantic.Net</w:t>
            </w:r>
            <w:r>
              <w:rPr>
                <w:rStyle w:val="span"/>
                <w:rFonts w:ascii="Open Sans" w:eastAsia="Open Sans" w:hAnsi="Open Sans" w:cs="Open Sans"/>
                <w:color w:val="020303"/>
                <w:sz w:val="20"/>
                <w:szCs w:val="20"/>
              </w:rPr>
              <w:t>, Orlando</w:t>
            </w:r>
          </w:p>
          <w:p w14:paraId="12BB0BEF" w14:textId="77777777" w:rsidR="00BE47E9" w:rsidRDefault="00000000" w:rsidP="008B425D">
            <w:pPr>
              <w:pStyle w:val="documentullinth-child1"/>
              <w:numPr>
                <w:ilvl w:val="0"/>
                <w:numId w:val="3"/>
              </w:numPr>
              <w:spacing w:before="100"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Deployed scalable Linux/Windows systems with network storage, reducing infrastructure complexity and improving reliability by 40%.</w:t>
            </w:r>
          </w:p>
          <w:p w14:paraId="2CC587F2" w14:textId="77777777" w:rsidR="00BE47E9" w:rsidRDefault="00000000" w:rsidP="008B425D">
            <w:pPr>
              <w:pStyle w:val="divdocumentulli"/>
              <w:numPr>
                <w:ilvl w:val="0"/>
                <w:numId w:val="3"/>
              </w:numPr>
              <w:spacing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Conducted vulnerability assessments using OpenVAS and Nessus; led incident response for 1200+ VMs.</w:t>
            </w:r>
          </w:p>
          <w:p w14:paraId="30FD2AA1" w14:textId="77777777" w:rsidR="00BE47E9" w:rsidRDefault="00000000" w:rsidP="008B425D">
            <w:pPr>
              <w:pStyle w:val="divdocumentulli"/>
              <w:numPr>
                <w:ilvl w:val="0"/>
                <w:numId w:val="3"/>
              </w:numPr>
              <w:spacing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Managed </w:t>
            </w:r>
            <w:proofErr w:type="spellStart"/>
            <w:r>
              <w:rPr>
                <w:rStyle w:val="span"/>
                <w:rFonts w:ascii="Open Sans" w:eastAsia="Open Sans" w:hAnsi="Open Sans" w:cs="Open Sans"/>
                <w:color w:val="020303"/>
                <w:sz w:val="20"/>
                <w:szCs w:val="20"/>
              </w:rPr>
              <w:t>pfSense</w:t>
            </w:r>
            <w:proofErr w:type="spellEnd"/>
            <w:r>
              <w:rPr>
                <w:rStyle w:val="span"/>
                <w:rFonts w:ascii="Open Sans" w:eastAsia="Open Sans" w:hAnsi="Open Sans" w:cs="Open Sans"/>
                <w:color w:val="020303"/>
                <w:sz w:val="20"/>
                <w:szCs w:val="20"/>
              </w:rPr>
              <w:t>/</w:t>
            </w:r>
            <w:proofErr w:type="spellStart"/>
            <w:r>
              <w:rPr>
                <w:rStyle w:val="span"/>
                <w:rFonts w:ascii="Open Sans" w:eastAsia="Open Sans" w:hAnsi="Open Sans" w:cs="Open Sans"/>
                <w:color w:val="020303"/>
                <w:sz w:val="20"/>
                <w:szCs w:val="20"/>
              </w:rPr>
              <w:t>OPNsense</w:t>
            </w:r>
            <w:proofErr w:type="spellEnd"/>
            <w:r>
              <w:rPr>
                <w:rStyle w:val="span"/>
                <w:rFonts w:ascii="Open Sans" w:eastAsia="Open Sans" w:hAnsi="Open Sans" w:cs="Open Sans"/>
                <w:color w:val="020303"/>
                <w:sz w:val="20"/>
                <w:szCs w:val="20"/>
              </w:rPr>
              <w:t xml:space="preserve"> firewalls, IDS/IPS systems, and VPN configurations.</w:t>
            </w:r>
          </w:p>
          <w:p w14:paraId="7B59228C" w14:textId="77777777" w:rsidR="00BE47E9" w:rsidRDefault="00000000" w:rsidP="008B425D">
            <w:pPr>
              <w:pStyle w:val="divdocumentulli"/>
              <w:numPr>
                <w:ilvl w:val="0"/>
                <w:numId w:val="3"/>
              </w:numPr>
              <w:spacing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Delivered patch management aligned with GDPR, PCI DSS, and HIPAA compliance.</w:t>
            </w:r>
          </w:p>
          <w:p w14:paraId="258F60AD" w14:textId="77777777" w:rsidR="00BE47E9" w:rsidRDefault="00000000" w:rsidP="008B425D">
            <w:pPr>
              <w:pStyle w:val="divdocumentulli"/>
              <w:numPr>
                <w:ilvl w:val="0"/>
                <w:numId w:val="3"/>
              </w:numPr>
              <w:spacing w:line="280" w:lineRule="atLeast"/>
              <w:ind w:left="220" w:hanging="192"/>
              <w:jc w:val="both"/>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Authored documentation improving staff efficiency and reducing resolution time by 30%.</w:t>
            </w:r>
          </w:p>
          <w:p w14:paraId="087CA498" w14:textId="77777777" w:rsidR="00BE47E9" w:rsidRDefault="00000000">
            <w:pPr>
              <w:pStyle w:val="documentdispBlk"/>
              <w:pBdr>
                <w:top w:val="none" w:sz="0" w:space="15" w:color="auto"/>
              </w:pBdr>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aps/>
                <w:color w:val="020303"/>
                <w:sz w:val="20"/>
                <w:szCs w:val="20"/>
              </w:rPr>
              <w:t>Help Desk Technician</w:t>
            </w:r>
            <w:r>
              <w:rPr>
                <w:rStyle w:val="parentContainersectiontablesectionbody"/>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 xml:space="preserve">12/2022 to 09/2023 </w:t>
            </w:r>
          </w:p>
          <w:p w14:paraId="30C3033B" w14:textId="77777777" w:rsidR="00BE47E9" w:rsidRDefault="00000000">
            <w:pPr>
              <w:pStyle w:val="documentdispBlk"/>
              <w:spacing w:line="280" w:lineRule="atLeast"/>
              <w:rPr>
                <w:rStyle w:val="parentContainersectiontablesectionbody"/>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Atlantic.Net</w:t>
            </w:r>
            <w:r>
              <w:rPr>
                <w:rStyle w:val="span"/>
                <w:rFonts w:ascii="Open Sans" w:eastAsia="Open Sans" w:hAnsi="Open Sans" w:cs="Open Sans"/>
                <w:color w:val="020303"/>
                <w:sz w:val="20"/>
                <w:szCs w:val="20"/>
              </w:rPr>
              <w:t>, Orlando</w:t>
            </w:r>
          </w:p>
          <w:p w14:paraId="445FC81F" w14:textId="77777777" w:rsidR="00BE47E9" w:rsidRDefault="00000000">
            <w:pPr>
              <w:pStyle w:val="documentullinth-child1"/>
              <w:numPr>
                <w:ilvl w:val="0"/>
                <w:numId w:val="4"/>
              </w:numPr>
              <w:spacing w:before="100"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Provided remote support to 1200+ users across Windows/Linux environments with 90% efficiency.</w:t>
            </w:r>
          </w:p>
          <w:p w14:paraId="298D375D" w14:textId="77777777" w:rsidR="00BE47E9" w:rsidRDefault="00000000">
            <w:pPr>
              <w:pStyle w:val="divdocumentulli"/>
              <w:numPr>
                <w:ilvl w:val="0"/>
                <w:numId w:val="4"/>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Reduced resolution time by 20% using Jenkins and automation tools.</w:t>
            </w:r>
          </w:p>
          <w:p w14:paraId="16FCB899" w14:textId="77777777" w:rsidR="00BE47E9" w:rsidRDefault="00000000">
            <w:pPr>
              <w:pStyle w:val="divdocumentulli"/>
              <w:numPr>
                <w:ilvl w:val="0"/>
                <w:numId w:val="4"/>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Supported virtualized and containerized environments (VMs, Docker, SIEM servers).</w:t>
            </w:r>
          </w:p>
          <w:p w14:paraId="01F4C788" w14:textId="77777777" w:rsidR="00462826" w:rsidRDefault="00462826" w:rsidP="00462826">
            <w:pPr>
              <w:pStyle w:val="divdocumentulli"/>
              <w:spacing w:line="280" w:lineRule="atLeast"/>
              <w:rPr>
                <w:rStyle w:val="span"/>
                <w:rFonts w:ascii="Open Sans" w:eastAsia="Open Sans" w:hAnsi="Open Sans" w:cs="Open Sans"/>
                <w:color w:val="020303"/>
                <w:sz w:val="20"/>
                <w:szCs w:val="20"/>
              </w:rPr>
            </w:pPr>
          </w:p>
          <w:p w14:paraId="18E16BCB" w14:textId="77777777" w:rsidR="00462826" w:rsidRDefault="00462826" w:rsidP="00462826">
            <w:pPr>
              <w:pStyle w:val="divdocumentulli"/>
              <w:spacing w:line="280" w:lineRule="atLeast"/>
              <w:rPr>
                <w:rStyle w:val="span"/>
                <w:rFonts w:ascii="Open Sans" w:eastAsia="Open Sans" w:hAnsi="Open Sans" w:cs="Open Sans"/>
                <w:color w:val="020303"/>
                <w:sz w:val="20"/>
                <w:szCs w:val="20"/>
              </w:rPr>
            </w:pPr>
          </w:p>
          <w:p w14:paraId="2991A60E" w14:textId="77777777" w:rsidR="006A5C6A" w:rsidRDefault="006A5C6A" w:rsidP="006A5C6A">
            <w:pPr>
              <w:pStyle w:val="divdocumentulli"/>
              <w:spacing w:line="280" w:lineRule="atLeast"/>
              <w:ind w:left="220"/>
              <w:rPr>
                <w:rStyle w:val="span"/>
                <w:rFonts w:ascii="Open Sans" w:eastAsia="Open Sans" w:hAnsi="Open Sans" w:cs="Open Sans"/>
                <w:color w:val="020303"/>
                <w:sz w:val="20"/>
                <w:szCs w:val="20"/>
              </w:rPr>
            </w:pPr>
          </w:p>
        </w:tc>
      </w:tr>
    </w:tbl>
    <w:tbl>
      <w:tblPr>
        <w:tblW w:w="11000" w:type="dxa"/>
        <w:tblInd w:w="120" w:type="dxa"/>
        <w:tblLayout w:type="fixed"/>
        <w:tblLook w:val="04A0" w:firstRow="1" w:lastRow="0" w:firstColumn="1" w:lastColumn="0" w:noHBand="0" w:noVBand="1"/>
      </w:tblPr>
      <w:tblGrid>
        <w:gridCol w:w="2200"/>
        <w:gridCol w:w="8800"/>
      </w:tblGrid>
      <w:tr w:rsidR="00BE47E9" w14:paraId="4779DB4D" w14:textId="77777777" w:rsidTr="00AD6897">
        <w:trPr>
          <w:trHeight w:hRule="exact" w:val="68"/>
        </w:trPr>
        <w:tc>
          <w:tcPr>
            <w:tcW w:w="2200" w:type="dxa"/>
            <w:tcBorders>
              <w:bottom w:val="single" w:sz="8" w:space="0" w:color="576D7B"/>
            </w:tcBorders>
            <w:shd w:val="clear" w:color="auto" w:fill="DDE2E5"/>
          </w:tcPr>
          <w:p w14:paraId="55E33FFF" w14:textId="61CD2D7A" w:rsidR="00BE47E9" w:rsidRDefault="00000000">
            <w:r w:rsidRPr="00AD6897">
              <w:rPr>
                <w:rFonts w:ascii="Open Sans" w:eastAsia="Open Sans" w:hAnsi="Open Sans" w:cs="Open Sans"/>
                <w:color w:val="020303"/>
                <w:sz w:val="40"/>
                <w:szCs w:val="40"/>
              </w:rPr>
              <w:lastRenderedPageBreak/>
              <w:t> </w:t>
            </w:r>
          </w:p>
        </w:tc>
        <w:tc>
          <w:tcPr>
            <w:tcW w:w="8800" w:type="dxa"/>
            <w:tcBorders>
              <w:bottom w:val="single" w:sz="8" w:space="0" w:color="576D7B"/>
            </w:tcBorders>
          </w:tcPr>
          <w:p w14:paraId="0A1AF6C7" w14:textId="77777777" w:rsidR="00BE47E9" w:rsidRDefault="00BE47E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E47E9" w14:paraId="2D0044D9" w14:textId="77777777">
        <w:tc>
          <w:tcPr>
            <w:tcW w:w="2310" w:type="dxa"/>
            <w:tcMar>
              <w:top w:w="160" w:type="dxa"/>
              <w:left w:w="0" w:type="dxa"/>
              <w:bottom w:w="0" w:type="dxa"/>
              <w:right w:w="0" w:type="dxa"/>
            </w:tcMar>
            <w:hideMark/>
          </w:tcPr>
          <w:p w14:paraId="77EDD180" w14:textId="77777777" w:rsidR="00C06188" w:rsidRDefault="00C06188">
            <w:pPr>
              <w:pStyle w:val="documentsectiontitle"/>
              <w:ind w:right="40"/>
              <w:rPr>
                <w:rStyle w:val="parentContainersectiontableheading"/>
              </w:rPr>
            </w:pPr>
          </w:p>
          <w:p w14:paraId="28DEFCDB" w14:textId="2B505B58" w:rsidR="00BE47E9" w:rsidRDefault="00000000">
            <w:pPr>
              <w:pStyle w:val="documentsectiontitle"/>
              <w:ind w:right="40"/>
              <w:rPr>
                <w:rStyle w:val="parentContainersectiontableheading"/>
              </w:rPr>
            </w:pPr>
            <w:r>
              <w:rPr>
                <w:rStyle w:val="parentContainersectiontableheading"/>
              </w:rPr>
              <w:t>Education</w:t>
            </w:r>
            <w:r w:rsidR="00C06188">
              <w:rPr>
                <w:rStyle w:val="parentContainersectiontableheading"/>
              </w:rPr>
              <w:t xml:space="preserve"> &amp; Background</w:t>
            </w:r>
          </w:p>
          <w:p w14:paraId="0D9715E8" w14:textId="77777777" w:rsidR="00BE47E9" w:rsidRDefault="00BE47E9">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67DDE3B5" w14:textId="77777777" w:rsidR="00C06188" w:rsidRDefault="00C06188">
            <w:pPr>
              <w:pStyle w:val="documentdispBlk"/>
              <w:spacing w:line="280" w:lineRule="atLeast"/>
              <w:rPr>
                <w:rStyle w:val="documenttxtBold"/>
                <w:rFonts w:ascii="Open Sans" w:eastAsia="Open Sans" w:hAnsi="Open Sans" w:cs="Open Sans"/>
                <w:color w:val="020303"/>
                <w:sz w:val="20"/>
                <w:szCs w:val="20"/>
              </w:rPr>
            </w:pPr>
          </w:p>
          <w:p w14:paraId="78302F88" w14:textId="798B1628" w:rsidR="00BE47E9" w:rsidRDefault="00000000">
            <w:pPr>
              <w:pStyle w:val="documentdispBlk"/>
              <w:spacing w:line="280" w:lineRule="atLeast"/>
              <w:rPr>
                <w:rStyle w:val="parentContainersectiontablesectionbody"/>
                <w:rFonts w:ascii="Open Sans" w:eastAsia="Open Sans" w:hAnsi="Open Sans" w:cs="Open Sans"/>
                <w:color w:val="020303"/>
                <w:sz w:val="20"/>
                <w:szCs w:val="20"/>
              </w:rPr>
            </w:pPr>
            <w:proofErr w:type="spellStart"/>
            <w:r>
              <w:rPr>
                <w:rStyle w:val="documenttxtBold"/>
                <w:rFonts w:ascii="Open Sans" w:eastAsia="Open Sans" w:hAnsi="Open Sans" w:cs="Open Sans"/>
                <w:color w:val="020303"/>
                <w:sz w:val="20"/>
                <w:szCs w:val="20"/>
              </w:rPr>
              <w:t>Faculdades</w:t>
            </w:r>
            <w:proofErr w:type="spellEnd"/>
            <w:r>
              <w:rPr>
                <w:rStyle w:val="documenttxtBold"/>
                <w:rFonts w:ascii="Open Sans" w:eastAsia="Open Sans" w:hAnsi="Open Sans" w:cs="Open Sans"/>
                <w:color w:val="020303"/>
                <w:sz w:val="20"/>
                <w:szCs w:val="20"/>
              </w:rPr>
              <w:t xml:space="preserve"> </w:t>
            </w:r>
            <w:proofErr w:type="spellStart"/>
            <w:r>
              <w:rPr>
                <w:rStyle w:val="documenttxtBold"/>
                <w:rFonts w:ascii="Open Sans" w:eastAsia="Open Sans" w:hAnsi="Open Sans" w:cs="Open Sans"/>
                <w:color w:val="020303"/>
                <w:sz w:val="20"/>
                <w:szCs w:val="20"/>
              </w:rPr>
              <w:t>Integradas</w:t>
            </w:r>
            <w:proofErr w:type="spellEnd"/>
            <w:r>
              <w:rPr>
                <w:rStyle w:val="documenttxtBold"/>
                <w:rFonts w:ascii="Open Sans" w:eastAsia="Open Sans" w:hAnsi="Open Sans" w:cs="Open Sans"/>
                <w:color w:val="020303"/>
                <w:sz w:val="20"/>
                <w:szCs w:val="20"/>
              </w:rPr>
              <w:t xml:space="preserve"> De </w:t>
            </w:r>
            <w:proofErr w:type="spellStart"/>
            <w:r>
              <w:rPr>
                <w:rStyle w:val="documenttxtBold"/>
                <w:rFonts w:ascii="Open Sans" w:eastAsia="Open Sans" w:hAnsi="Open Sans" w:cs="Open Sans"/>
                <w:color w:val="020303"/>
                <w:sz w:val="20"/>
                <w:szCs w:val="20"/>
              </w:rPr>
              <w:t>Itapetininga</w:t>
            </w:r>
            <w:proofErr w:type="spellEnd"/>
            <w:r>
              <w:rPr>
                <w:rStyle w:val="span"/>
                <w:rFonts w:ascii="Open Sans" w:eastAsia="Open Sans" w:hAnsi="Open Sans" w:cs="Open Sans"/>
                <w:color w:val="020303"/>
                <w:sz w:val="20"/>
                <w:szCs w:val="20"/>
              </w:rPr>
              <w:t>, Brazil</w:t>
            </w:r>
            <w:r>
              <w:rPr>
                <w:rStyle w:val="parentContainersectiontablesectionbody"/>
                <w:rFonts w:ascii="Open Sans" w:eastAsia="Open Sans" w:hAnsi="Open Sans" w:cs="Open Sans"/>
                <w:color w:val="020303"/>
                <w:sz w:val="20"/>
                <w:szCs w:val="20"/>
              </w:rPr>
              <w:t xml:space="preserve"> </w:t>
            </w:r>
          </w:p>
          <w:p w14:paraId="6C3AF61A" w14:textId="619AA6C6" w:rsidR="00BE47E9" w:rsidRDefault="00000000" w:rsidP="008B425D">
            <w:pPr>
              <w:pStyle w:val="documentdispBlk"/>
              <w:spacing w:line="280" w:lineRule="atLeast"/>
              <w:rPr>
                <w:rStyle w:val="span"/>
                <w:rFonts w:ascii="Open Sans" w:eastAsia="Open Sans" w:hAnsi="Open Sans" w:cs="Open Sans"/>
                <w:color w:val="020303"/>
                <w:sz w:val="20"/>
                <w:szCs w:val="20"/>
              </w:rPr>
            </w:pPr>
            <w:r>
              <w:rPr>
                <w:rStyle w:val="documenttxtBold"/>
                <w:rFonts w:ascii="Open Sans" w:eastAsia="Open Sans" w:hAnsi="Open Sans" w:cs="Open Sans"/>
                <w:color w:val="020303"/>
                <w:sz w:val="20"/>
                <w:szCs w:val="20"/>
              </w:rPr>
              <w:t>Juris Doctor</w:t>
            </w:r>
            <w:r>
              <w:rPr>
                <w:rStyle w:val="span"/>
                <w:rFonts w:ascii="Open Sans" w:eastAsia="Open Sans" w:hAnsi="Open Sans" w:cs="Open Sans"/>
                <w:color w:val="020303"/>
                <w:sz w:val="20"/>
                <w:szCs w:val="20"/>
              </w:rPr>
              <w:t>, Logic, compliance, and analytical reasoning</w:t>
            </w:r>
            <w:r>
              <w:rPr>
                <w:rStyle w:val="parentContainersectiontablesectionbody"/>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foundational for security and regulatory alignment in IT.</w:t>
            </w:r>
          </w:p>
        </w:tc>
      </w:tr>
    </w:tbl>
    <w:p w14:paraId="7E5E06FB" w14:textId="77777777" w:rsidR="00BE47E9" w:rsidRPr="00AD6897" w:rsidRDefault="00000000">
      <w:pPr>
        <w:pStyle w:val="secspacing"/>
        <w:rPr>
          <w:rFonts w:ascii="Open Sans" w:eastAsia="Open Sans" w:hAnsi="Open Sans" w:cs="Open Sans"/>
          <w:color w:val="020303"/>
          <w:sz w:val="40"/>
          <w:szCs w:val="40"/>
        </w:rPr>
      </w:pPr>
      <w:r w:rsidRPr="00AD6897">
        <w:rPr>
          <w:rFonts w:ascii="Open Sans" w:eastAsia="Open Sans" w:hAnsi="Open Sans" w:cs="Open Sans"/>
          <w:color w:val="020303"/>
          <w:sz w:val="40"/>
          <w:szCs w:val="40"/>
        </w:rPr>
        <w:t> </w:t>
      </w:r>
    </w:p>
    <w:tbl>
      <w:tblPr>
        <w:tblW w:w="0" w:type="auto"/>
        <w:tblInd w:w="120" w:type="dxa"/>
        <w:tblLayout w:type="fixed"/>
        <w:tblLook w:val="04A0" w:firstRow="1" w:lastRow="0" w:firstColumn="1" w:lastColumn="0" w:noHBand="0" w:noVBand="1"/>
      </w:tblPr>
      <w:tblGrid>
        <w:gridCol w:w="2200"/>
        <w:gridCol w:w="8800"/>
      </w:tblGrid>
      <w:tr w:rsidR="00BE47E9" w14:paraId="3DE2D925" w14:textId="77777777" w:rsidTr="008B425D">
        <w:trPr>
          <w:trHeight w:hRule="exact" w:val="68"/>
        </w:trPr>
        <w:tc>
          <w:tcPr>
            <w:tcW w:w="2200" w:type="dxa"/>
            <w:tcBorders>
              <w:bottom w:val="single" w:sz="8" w:space="0" w:color="576D7B"/>
            </w:tcBorders>
            <w:shd w:val="clear" w:color="auto" w:fill="DDE2E5"/>
          </w:tcPr>
          <w:p w14:paraId="783EB654" w14:textId="77777777" w:rsidR="00BE47E9" w:rsidRDefault="00BE47E9"/>
        </w:tc>
        <w:tc>
          <w:tcPr>
            <w:tcW w:w="8800" w:type="dxa"/>
            <w:tcBorders>
              <w:bottom w:val="single" w:sz="8" w:space="0" w:color="576D7B"/>
            </w:tcBorders>
          </w:tcPr>
          <w:p w14:paraId="18E5AB21" w14:textId="77777777" w:rsidR="00BE47E9" w:rsidRDefault="00BE47E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E47E9" w14:paraId="06832F1F" w14:textId="77777777">
        <w:tc>
          <w:tcPr>
            <w:tcW w:w="2310" w:type="dxa"/>
            <w:tcMar>
              <w:top w:w="160" w:type="dxa"/>
              <w:left w:w="0" w:type="dxa"/>
              <w:bottom w:w="0" w:type="dxa"/>
              <w:right w:w="0" w:type="dxa"/>
            </w:tcMar>
            <w:hideMark/>
          </w:tcPr>
          <w:p w14:paraId="42B13735" w14:textId="77777777" w:rsidR="00BE47E9" w:rsidRDefault="00000000">
            <w:pPr>
              <w:pStyle w:val="documentsectiontitle"/>
              <w:ind w:right="40"/>
              <w:rPr>
                <w:rStyle w:val="parentContainersectiontableheading"/>
              </w:rPr>
            </w:pPr>
            <w:r>
              <w:rPr>
                <w:rStyle w:val="parentContainersectiontableheading"/>
              </w:rPr>
              <w:t>Certifications</w:t>
            </w:r>
          </w:p>
          <w:p w14:paraId="239FD322" w14:textId="77777777" w:rsidR="00BE47E9" w:rsidRDefault="00BE47E9">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457381E3" w14:textId="77777777" w:rsidR="00BE47E9" w:rsidRDefault="00000000">
            <w:pPr>
              <w:pStyle w:val="documentullinth-child1"/>
              <w:numPr>
                <w:ilvl w:val="0"/>
                <w:numId w:val="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CompTIA A+, 2022</w:t>
            </w:r>
          </w:p>
          <w:p w14:paraId="7B4AC6B1" w14:textId="77777777" w:rsidR="00BE47E9" w:rsidRDefault="00000000">
            <w:pPr>
              <w:pStyle w:val="divdocumentulli"/>
              <w:numPr>
                <w:ilvl w:val="0"/>
                <w:numId w:val="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CompTIA Security+, 2023</w:t>
            </w:r>
          </w:p>
          <w:p w14:paraId="7EB55D59" w14:textId="77777777" w:rsidR="00BE47E9" w:rsidRDefault="00000000">
            <w:pPr>
              <w:pStyle w:val="divdocumentulli"/>
              <w:numPr>
                <w:ilvl w:val="0"/>
                <w:numId w:val="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Microsoft SC-900, 2024</w:t>
            </w:r>
          </w:p>
          <w:p w14:paraId="50AE7E47" w14:textId="36874546" w:rsidR="00B90DCB" w:rsidRDefault="00B90DCB">
            <w:pPr>
              <w:pStyle w:val="divdocumentulli"/>
              <w:numPr>
                <w:ilvl w:val="0"/>
                <w:numId w:val="5"/>
              </w:numPr>
              <w:spacing w:line="280" w:lineRule="atLeast"/>
              <w:ind w:left="220" w:hanging="192"/>
              <w:rPr>
                <w:rStyle w:val="span"/>
                <w:rFonts w:ascii="Open Sans" w:eastAsia="Open Sans" w:hAnsi="Open Sans" w:cs="Open Sans"/>
                <w:color w:val="020303"/>
                <w:sz w:val="20"/>
                <w:szCs w:val="20"/>
              </w:rPr>
            </w:pPr>
            <w:r w:rsidRPr="00B90DCB">
              <w:rPr>
                <w:rStyle w:val="span"/>
                <w:rFonts w:ascii="Open Sans" w:eastAsia="Open Sans" w:hAnsi="Open Sans" w:cs="Open Sans"/>
                <w:color w:val="020303"/>
                <w:sz w:val="20"/>
                <w:szCs w:val="20"/>
              </w:rPr>
              <w:t>WHM Administration</w:t>
            </w:r>
            <w:r w:rsidR="00C41B13">
              <w:rPr>
                <w:rStyle w:val="span"/>
                <w:rFonts w:ascii="Open Sans" w:eastAsia="Open Sans" w:hAnsi="Open Sans" w:cs="Open Sans"/>
                <w:color w:val="020303"/>
                <w:sz w:val="20"/>
                <w:szCs w:val="20"/>
              </w:rPr>
              <w:t xml:space="preserve">, </w:t>
            </w:r>
            <w:r w:rsidR="00C41B13" w:rsidRPr="00C41B13">
              <w:rPr>
                <w:rStyle w:val="span"/>
                <w:rFonts w:ascii="Open Sans" w:eastAsia="Open Sans" w:hAnsi="Open Sans" w:cs="Open Sans"/>
                <w:color w:val="020303"/>
                <w:sz w:val="20"/>
                <w:szCs w:val="20"/>
              </w:rPr>
              <w:t>cPanel Certified Partner Accreditation</w:t>
            </w:r>
            <w:r w:rsidRPr="00B90DCB">
              <w:rPr>
                <w:rStyle w:val="span"/>
                <w:rFonts w:ascii="Open Sans" w:eastAsia="Open Sans" w:hAnsi="Open Sans" w:cs="Open Sans"/>
                <w:color w:val="020303"/>
                <w:sz w:val="20"/>
                <w:szCs w:val="20"/>
              </w:rPr>
              <w:tab/>
            </w:r>
          </w:p>
          <w:p w14:paraId="0ECB12A6" w14:textId="77777777" w:rsidR="00BE47E9" w:rsidRDefault="00000000">
            <w:pPr>
              <w:pStyle w:val="divdocumentulli"/>
              <w:numPr>
                <w:ilvl w:val="0"/>
                <w:numId w:val="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CompTIA Cloud+, In Progress, 11/2025</w:t>
            </w:r>
          </w:p>
          <w:p w14:paraId="0B013197" w14:textId="77777777" w:rsidR="00BE47E9" w:rsidRDefault="00000000">
            <w:pPr>
              <w:pStyle w:val="divdocumentulli"/>
              <w:numPr>
                <w:ilvl w:val="0"/>
                <w:numId w:val="5"/>
              </w:numPr>
              <w:spacing w:line="280" w:lineRule="atLeast"/>
              <w:ind w:left="220" w:hanging="192"/>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AWS Cloud Practitioner, In Progress, 12/2025</w:t>
            </w:r>
          </w:p>
          <w:p w14:paraId="1F9732C3" w14:textId="2AE16E99" w:rsidR="00C06188" w:rsidRPr="00C06188" w:rsidRDefault="00C06188" w:rsidP="00C06188">
            <w:pPr>
              <w:pStyle w:val="divdocumentulli"/>
              <w:numPr>
                <w:ilvl w:val="0"/>
                <w:numId w:val="5"/>
              </w:numPr>
              <w:spacing w:line="280" w:lineRule="atLeast"/>
              <w:ind w:left="220" w:hanging="192"/>
              <w:rPr>
                <w:rStyle w:val="span"/>
                <w:rFonts w:ascii="Open Sans" w:eastAsia="Open Sans" w:hAnsi="Open Sans" w:cs="Open Sans"/>
                <w:color w:val="020303"/>
                <w:sz w:val="20"/>
                <w:szCs w:val="20"/>
              </w:rPr>
            </w:pPr>
            <w:r w:rsidRPr="00C06188">
              <w:rPr>
                <w:rFonts w:ascii="Open Sans" w:eastAsia="Open Sans" w:hAnsi="Open Sans" w:cs="Open Sans"/>
                <w:i/>
                <w:iCs/>
                <w:color w:val="020303"/>
                <w:sz w:val="20"/>
                <w:szCs w:val="20"/>
              </w:rPr>
              <w:t>Planned next steps: AWS Solutions Architect.</w:t>
            </w:r>
          </w:p>
        </w:tc>
      </w:tr>
    </w:tbl>
    <w:p w14:paraId="71B3684A" w14:textId="77777777" w:rsidR="00BE47E9" w:rsidRPr="00AD6897" w:rsidRDefault="00000000">
      <w:pPr>
        <w:pStyle w:val="secspacing"/>
        <w:rPr>
          <w:rFonts w:ascii="Open Sans" w:eastAsia="Open Sans" w:hAnsi="Open Sans" w:cs="Open Sans"/>
          <w:color w:val="020303"/>
          <w:sz w:val="40"/>
          <w:szCs w:val="40"/>
        </w:rPr>
      </w:pPr>
      <w:r w:rsidRPr="00AD6897">
        <w:rPr>
          <w:rFonts w:ascii="Open Sans" w:eastAsia="Open Sans" w:hAnsi="Open Sans" w:cs="Open Sans"/>
          <w:color w:val="020303"/>
          <w:sz w:val="40"/>
          <w:szCs w:val="40"/>
        </w:rPr>
        <w:t> </w:t>
      </w:r>
    </w:p>
    <w:tbl>
      <w:tblPr>
        <w:tblW w:w="0" w:type="auto"/>
        <w:tblInd w:w="120" w:type="dxa"/>
        <w:tblLayout w:type="fixed"/>
        <w:tblLook w:val="04A0" w:firstRow="1" w:lastRow="0" w:firstColumn="1" w:lastColumn="0" w:noHBand="0" w:noVBand="1"/>
      </w:tblPr>
      <w:tblGrid>
        <w:gridCol w:w="2200"/>
        <w:gridCol w:w="8800"/>
      </w:tblGrid>
      <w:tr w:rsidR="00BE47E9" w14:paraId="4BEA94F7" w14:textId="77777777" w:rsidTr="00A27669">
        <w:trPr>
          <w:trHeight w:hRule="exact" w:val="68"/>
        </w:trPr>
        <w:tc>
          <w:tcPr>
            <w:tcW w:w="2200" w:type="dxa"/>
            <w:tcBorders>
              <w:bottom w:val="single" w:sz="8" w:space="0" w:color="576D7B"/>
            </w:tcBorders>
            <w:shd w:val="clear" w:color="auto" w:fill="DDE2E5"/>
          </w:tcPr>
          <w:p w14:paraId="0AB4C949" w14:textId="77777777" w:rsidR="00BE47E9" w:rsidRDefault="00BE47E9"/>
        </w:tc>
        <w:tc>
          <w:tcPr>
            <w:tcW w:w="8800" w:type="dxa"/>
            <w:tcBorders>
              <w:bottom w:val="single" w:sz="8" w:space="0" w:color="576D7B"/>
            </w:tcBorders>
          </w:tcPr>
          <w:p w14:paraId="549AA64C" w14:textId="77777777" w:rsidR="00BE47E9" w:rsidRDefault="00BE47E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E47E9" w14:paraId="32964FF3" w14:textId="77777777">
        <w:tc>
          <w:tcPr>
            <w:tcW w:w="2310" w:type="dxa"/>
            <w:tcMar>
              <w:top w:w="160" w:type="dxa"/>
              <w:left w:w="0" w:type="dxa"/>
              <w:bottom w:w="0" w:type="dxa"/>
              <w:right w:w="0" w:type="dxa"/>
            </w:tcMar>
            <w:hideMark/>
          </w:tcPr>
          <w:p w14:paraId="01619C07" w14:textId="77777777" w:rsidR="00BE47E9" w:rsidRDefault="00000000">
            <w:pPr>
              <w:pStyle w:val="documentsectiontitle"/>
              <w:ind w:right="40"/>
              <w:rPr>
                <w:rStyle w:val="parentContainersectiontableheading"/>
              </w:rPr>
            </w:pPr>
            <w:r>
              <w:rPr>
                <w:rStyle w:val="parentContainersectiontableheading"/>
              </w:rPr>
              <w:t>Project</w:t>
            </w:r>
          </w:p>
          <w:p w14:paraId="18AB7949" w14:textId="77777777" w:rsidR="00BE47E9" w:rsidRDefault="00BE47E9">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p w14:paraId="0558969A" w14:textId="77777777" w:rsidR="00BE47E9" w:rsidRDefault="00000000">
            <w:pPr>
              <w:pStyle w:val="documentparentContainersinglecolumn"/>
              <w:spacing w:line="280" w:lineRule="atLeast"/>
              <w:rPr>
                <w:rStyle w:val="parentContainersectiontablesectionbody"/>
                <w:rFonts w:ascii="Open Sans" w:eastAsia="Open Sans" w:hAnsi="Open Sans" w:cs="Open Sans"/>
                <w:color w:val="020303"/>
                <w:sz w:val="20"/>
                <w:szCs w:val="20"/>
              </w:rPr>
            </w:pPr>
            <w:r>
              <w:rPr>
                <w:rStyle w:val="parentContainersectiontablesectionbody"/>
                <w:rFonts w:ascii="Open Sans" w:eastAsia="Open Sans" w:hAnsi="Open Sans" w:cs="Open Sans"/>
                <w:color w:val="020303"/>
                <w:sz w:val="20"/>
                <w:szCs w:val="20"/>
              </w:rPr>
              <w:t>Personal Portfolio Website using Flask + Docker on AWS EC2 instance with Nginx reverse proxy and Let's Encrypt SSL. Password Manager (</w:t>
            </w:r>
            <w:proofErr w:type="spellStart"/>
            <w:r>
              <w:rPr>
                <w:rStyle w:val="parentContainersectiontablesectionbody"/>
                <w:rFonts w:ascii="Open Sans" w:eastAsia="Open Sans" w:hAnsi="Open Sans" w:cs="Open Sans"/>
                <w:color w:val="020303"/>
                <w:sz w:val="20"/>
                <w:szCs w:val="20"/>
              </w:rPr>
              <w:t>Tkinter</w:t>
            </w:r>
            <w:proofErr w:type="spellEnd"/>
            <w:r>
              <w:rPr>
                <w:rStyle w:val="parentContainersectiontablesectionbody"/>
                <w:rFonts w:ascii="Open Sans" w:eastAsia="Open Sans" w:hAnsi="Open Sans" w:cs="Open Sans"/>
                <w:color w:val="020303"/>
                <w:sz w:val="20"/>
                <w:szCs w:val="20"/>
              </w:rPr>
              <w:t xml:space="preserve"> Desktop App + Encryption + MFA). Backup Automation to AWS S3 – Created a Bash backup script that syncs EC2 and Docker VM backups to AWS S3 using AWS CLI and timestamped directories. Automated retention, rotation, and reporting logic with environment variables and integrated GitHub Actions for periodic validation.</w:t>
            </w:r>
          </w:p>
        </w:tc>
      </w:tr>
    </w:tbl>
    <w:p w14:paraId="4B85EFBC" w14:textId="77777777" w:rsidR="00BE47E9" w:rsidRPr="00AD6897" w:rsidRDefault="00000000">
      <w:pPr>
        <w:pStyle w:val="secspacing"/>
        <w:rPr>
          <w:rFonts w:ascii="Open Sans" w:eastAsia="Open Sans" w:hAnsi="Open Sans" w:cs="Open Sans"/>
          <w:color w:val="020303"/>
          <w:sz w:val="40"/>
          <w:szCs w:val="40"/>
        </w:rPr>
      </w:pPr>
      <w:r w:rsidRPr="00AD6897">
        <w:rPr>
          <w:rFonts w:ascii="Open Sans" w:eastAsia="Open Sans" w:hAnsi="Open Sans" w:cs="Open Sans"/>
          <w:color w:val="020303"/>
          <w:sz w:val="40"/>
          <w:szCs w:val="40"/>
        </w:rPr>
        <w:t> </w:t>
      </w:r>
    </w:p>
    <w:tbl>
      <w:tblPr>
        <w:tblW w:w="0" w:type="auto"/>
        <w:tblInd w:w="120" w:type="dxa"/>
        <w:tblLayout w:type="fixed"/>
        <w:tblLook w:val="04A0" w:firstRow="1" w:lastRow="0" w:firstColumn="1" w:lastColumn="0" w:noHBand="0" w:noVBand="1"/>
      </w:tblPr>
      <w:tblGrid>
        <w:gridCol w:w="2200"/>
        <w:gridCol w:w="8800"/>
      </w:tblGrid>
      <w:tr w:rsidR="00BE47E9" w14:paraId="09B6336F" w14:textId="77777777">
        <w:trPr>
          <w:trHeight w:hRule="exact" w:val="80"/>
        </w:trPr>
        <w:tc>
          <w:tcPr>
            <w:tcW w:w="2200" w:type="dxa"/>
            <w:tcBorders>
              <w:bottom w:val="single" w:sz="8" w:space="0" w:color="576D7B"/>
            </w:tcBorders>
            <w:shd w:val="clear" w:color="auto" w:fill="DDE2E5"/>
          </w:tcPr>
          <w:p w14:paraId="6C4AE84E" w14:textId="77777777" w:rsidR="00BE47E9" w:rsidRDefault="00BE47E9"/>
        </w:tc>
        <w:tc>
          <w:tcPr>
            <w:tcW w:w="8800" w:type="dxa"/>
            <w:tcBorders>
              <w:bottom w:val="single" w:sz="8" w:space="0" w:color="576D7B"/>
            </w:tcBorders>
          </w:tcPr>
          <w:p w14:paraId="10BEFB2A" w14:textId="77777777" w:rsidR="00BE47E9" w:rsidRDefault="00BE47E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E47E9" w14:paraId="7D4602C6" w14:textId="77777777">
        <w:tc>
          <w:tcPr>
            <w:tcW w:w="2310" w:type="dxa"/>
            <w:tcMar>
              <w:top w:w="160" w:type="dxa"/>
              <w:left w:w="0" w:type="dxa"/>
              <w:bottom w:w="0" w:type="dxa"/>
              <w:right w:w="0" w:type="dxa"/>
            </w:tcMar>
            <w:hideMark/>
          </w:tcPr>
          <w:p w14:paraId="2DDFCD24" w14:textId="77777777" w:rsidR="00BE47E9" w:rsidRDefault="00000000">
            <w:pPr>
              <w:pStyle w:val="documentsectiontitle"/>
              <w:ind w:right="40"/>
              <w:rPr>
                <w:rStyle w:val="parentContainersectiontableheading"/>
              </w:rPr>
            </w:pPr>
            <w:r>
              <w:rPr>
                <w:rStyle w:val="parentContainersectiontableheading"/>
              </w:rPr>
              <w:t>Skills</w:t>
            </w:r>
          </w:p>
          <w:p w14:paraId="7DCDB12C" w14:textId="77777777" w:rsidR="00BE47E9" w:rsidRDefault="00BE47E9">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tbl>
            <w:tblPr>
              <w:tblStyle w:val="documentinfoparatable"/>
              <w:tblW w:w="8942" w:type="dxa"/>
              <w:tblLayout w:type="fixed"/>
              <w:tblCellMar>
                <w:left w:w="0" w:type="dxa"/>
                <w:right w:w="0" w:type="dxa"/>
              </w:tblCellMar>
              <w:tblLook w:val="05E0" w:firstRow="1" w:lastRow="1" w:firstColumn="1" w:lastColumn="1" w:noHBand="0" w:noVBand="1"/>
            </w:tblPr>
            <w:tblGrid>
              <w:gridCol w:w="4344"/>
              <w:gridCol w:w="489"/>
              <w:gridCol w:w="4109"/>
            </w:tblGrid>
            <w:tr w:rsidR="00BE47E9" w14:paraId="2627402B" w14:textId="77777777" w:rsidTr="00B90DCB">
              <w:tc>
                <w:tcPr>
                  <w:tcW w:w="4344" w:type="dxa"/>
                  <w:tcMar>
                    <w:top w:w="0" w:type="dxa"/>
                    <w:left w:w="0" w:type="dxa"/>
                    <w:bottom w:w="0" w:type="dxa"/>
                    <w:right w:w="0" w:type="dxa"/>
                  </w:tcMar>
                  <w:hideMark/>
                </w:tcPr>
                <w:p w14:paraId="5712CFAE" w14:textId="050E1DFE" w:rsidR="00BE47E9" w:rsidRDefault="00A27669">
                  <w:pPr>
                    <w:pStyle w:val="divdocumentskliSeculli"/>
                    <w:numPr>
                      <w:ilvl w:val="0"/>
                      <w:numId w:val="6"/>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Virtualization (</w:t>
                  </w:r>
                  <w:r w:rsidR="00E02431">
                    <w:rPr>
                      <w:rStyle w:val="span"/>
                      <w:rFonts w:ascii="Open Sans" w:eastAsia="Open Sans" w:hAnsi="Open Sans" w:cs="Open Sans"/>
                      <w:color w:val="020303"/>
                      <w:sz w:val="20"/>
                      <w:szCs w:val="20"/>
                    </w:rPr>
                    <w:t xml:space="preserve">KVM, </w:t>
                  </w:r>
                  <w:r>
                    <w:rPr>
                      <w:rStyle w:val="span"/>
                      <w:rFonts w:ascii="Open Sans" w:eastAsia="Open Sans" w:hAnsi="Open Sans" w:cs="Open Sans"/>
                      <w:color w:val="020303"/>
                      <w:sz w:val="20"/>
                      <w:szCs w:val="20"/>
                    </w:rPr>
                    <w:t>OpenStack</w:t>
                  </w:r>
                  <w:r w:rsidR="00E02431">
                    <w:rPr>
                      <w:rStyle w:val="span"/>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VMWare</w:t>
                  </w:r>
                  <w:r w:rsidR="00E02431">
                    <w:rPr>
                      <w:rStyle w:val="span"/>
                      <w:rFonts w:ascii="Open Sans" w:eastAsia="Open Sans" w:hAnsi="Open Sans" w:cs="Open Sans"/>
                      <w:color w:val="020303"/>
                      <w:sz w:val="20"/>
                      <w:szCs w:val="20"/>
                    </w:rPr>
                    <w:t xml:space="preserve">, </w:t>
                  </w:r>
                  <w:r>
                    <w:rPr>
                      <w:rStyle w:val="span"/>
                      <w:rFonts w:ascii="Open Sans" w:eastAsia="Open Sans" w:hAnsi="Open Sans" w:cs="Open Sans"/>
                      <w:color w:val="020303"/>
                      <w:sz w:val="20"/>
                      <w:szCs w:val="20"/>
                    </w:rPr>
                    <w:t>Hyper-V)</w:t>
                  </w:r>
                </w:p>
                <w:p w14:paraId="07B6393B" w14:textId="77777777" w:rsidR="00BE47E9" w:rsidRDefault="00BE47E9">
                  <w:pPr>
                    <w:pStyle w:val="div"/>
                    <w:spacing w:line="20" w:lineRule="exact"/>
                    <w:rPr>
                      <w:rStyle w:val="documentparentContainerfirstparagraphCharacter"/>
                      <w:rFonts w:ascii="Open Sans" w:eastAsia="Open Sans" w:hAnsi="Open Sans" w:cs="Open Sans"/>
                      <w:color w:val="020303"/>
                      <w:sz w:val="20"/>
                      <w:szCs w:val="20"/>
                    </w:rPr>
                  </w:pPr>
                </w:p>
              </w:tc>
              <w:tc>
                <w:tcPr>
                  <w:tcW w:w="489" w:type="dxa"/>
                  <w:tcMar>
                    <w:top w:w="0" w:type="dxa"/>
                    <w:left w:w="0" w:type="dxa"/>
                    <w:bottom w:w="0" w:type="dxa"/>
                    <w:right w:w="0" w:type="dxa"/>
                  </w:tcMar>
                  <w:hideMark/>
                </w:tcPr>
                <w:p w14:paraId="74BE38F0" w14:textId="77777777" w:rsidR="00BE47E9" w:rsidRDefault="00BE47E9"/>
              </w:tc>
              <w:tc>
                <w:tcPr>
                  <w:tcW w:w="4109" w:type="dxa"/>
                  <w:tcMar>
                    <w:top w:w="0" w:type="dxa"/>
                    <w:left w:w="0" w:type="dxa"/>
                    <w:bottom w:w="0" w:type="dxa"/>
                    <w:right w:w="0" w:type="dxa"/>
                  </w:tcMar>
                  <w:hideMark/>
                </w:tcPr>
                <w:p w14:paraId="409B4B58" w14:textId="41F236E6" w:rsidR="00BE47E9" w:rsidRDefault="00000000">
                  <w:pPr>
                    <w:pStyle w:val="divdocumentskliSeculli"/>
                    <w:numPr>
                      <w:ilvl w:val="0"/>
                      <w:numId w:val="7"/>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AWS</w:t>
                  </w:r>
                  <w:r w:rsidR="00A27669">
                    <w:rPr>
                      <w:rStyle w:val="span"/>
                      <w:rFonts w:ascii="Open Sans" w:eastAsia="Open Sans" w:hAnsi="Open Sans" w:cs="Open Sans"/>
                      <w:color w:val="020303"/>
                      <w:sz w:val="20"/>
                      <w:szCs w:val="20"/>
                    </w:rPr>
                    <w:t xml:space="preserve"> (</w:t>
                  </w:r>
                  <w:r w:rsidR="00B90DCB">
                    <w:rPr>
                      <w:rStyle w:val="span"/>
                      <w:rFonts w:ascii="Open Sans" w:eastAsia="Open Sans" w:hAnsi="Open Sans" w:cs="Open Sans"/>
                      <w:color w:val="020303"/>
                      <w:sz w:val="20"/>
                      <w:szCs w:val="20"/>
                    </w:rPr>
                    <w:t xml:space="preserve">VPC, </w:t>
                  </w:r>
                  <w:r>
                    <w:rPr>
                      <w:rStyle w:val="span"/>
                      <w:rFonts w:ascii="Open Sans" w:eastAsia="Open Sans" w:hAnsi="Open Sans" w:cs="Open Sans"/>
                      <w:color w:val="020303"/>
                      <w:sz w:val="20"/>
                      <w:szCs w:val="20"/>
                    </w:rPr>
                    <w:t>EC2</w:t>
                  </w:r>
                  <w:r w:rsidR="00A27669">
                    <w:rPr>
                      <w:rStyle w:val="span"/>
                      <w:rFonts w:ascii="Open Sans" w:eastAsia="Open Sans" w:hAnsi="Open Sans" w:cs="Open Sans"/>
                      <w:color w:val="020303"/>
                      <w:sz w:val="20"/>
                      <w:szCs w:val="20"/>
                    </w:rPr>
                    <w:t xml:space="preserve">, S3, </w:t>
                  </w:r>
                  <w:r w:rsidR="00E02431">
                    <w:rPr>
                      <w:rStyle w:val="span"/>
                      <w:rFonts w:ascii="Open Sans" w:eastAsia="Open Sans" w:hAnsi="Open Sans" w:cs="Open Sans"/>
                      <w:color w:val="020303"/>
                      <w:sz w:val="20"/>
                      <w:szCs w:val="20"/>
                    </w:rPr>
                    <w:t xml:space="preserve">IAM, </w:t>
                  </w:r>
                  <w:r w:rsidR="00B90DCB">
                    <w:rPr>
                      <w:rStyle w:val="span"/>
                      <w:rFonts w:ascii="Open Sans" w:eastAsia="Open Sans" w:hAnsi="Open Sans" w:cs="Open Sans"/>
                      <w:color w:val="020303"/>
                      <w:sz w:val="20"/>
                      <w:szCs w:val="20"/>
                    </w:rPr>
                    <w:t xml:space="preserve">Lambda, SNS, </w:t>
                  </w:r>
                  <w:r w:rsidR="00A27669">
                    <w:rPr>
                      <w:rStyle w:val="span"/>
                      <w:rFonts w:ascii="Open Sans" w:eastAsia="Open Sans" w:hAnsi="Open Sans" w:cs="Open Sans"/>
                      <w:color w:val="020303"/>
                      <w:sz w:val="20"/>
                      <w:szCs w:val="20"/>
                    </w:rPr>
                    <w:t>CloudWatch)</w:t>
                  </w:r>
                </w:p>
                <w:p w14:paraId="20A64810"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r>
            <w:tr w:rsidR="00BE47E9" w14:paraId="71C1BE61" w14:textId="77777777" w:rsidTr="00B90DCB">
              <w:tc>
                <w:tcPr>
                  <w:tcW w:w="4344" w:type="dxa"/>
                  <w:tcMar>
                    <w:top w:w="100" w:type="dxa"/>
                    <w:left w:w="0" w:type="dxa"/>
                    <w:bottom w:w="0" w:type="dxa"/>
                    <w:right w:w="0" w:type="dxa"/>
                  </w:tcMar>
                  <w:hideMark/>
                </w:tcPr>
                <w:p w14:paraId="09741014" w14:textId="686DE5F4" w:rsidR="00BE47E9" w:rsidRDefault="00B90DCB">
                  <w:pPr>
                    <w:pStyle w:val="divdocumentskliSeculli"/>
                    <w:numPr>
                      <w:ilvl w:val="0"/>
                      <w:numId w:val="12"/>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Firewall (Fortinet, </w:t>
                  </w:r>
                  <w:proofErr w:type="spellStart"/>
                  <w:r>
                    <w:rPr>
                      <w:rStyle w:val="span"/>
                      <w:rFonts w:ascii="Open Sans" w:eastAsia="Open Sans" w:hAnsi="Open Sans" w:cs="Open Sans"/>
                      <w:color w:val="020303"/>
                      <w:sz w:val="20"/>
                      <w:szCs w:val="20"/>
                    </w:rPr>
                    <w:t>pfSense</w:t>
                  </w:r>
                  <w:proofErr w:type="spellEnd"/>
                  <w:r>
                    <w:rPr>
                      <w:rStyle w:val="span"/>
                      <w:rFonts w:ascii="Open Sans" w:eastAsia="Open Sans" w:hAnsi="Open Sans" w:cs="Open Sans"/>
                      <w:color w:val="020303"/>
                      <w:sz w:val="20"/>
                      <w:szCs w:val="20"/>
                    </w:rPr>
                    <w:t xml:space="preserve">, </w:t>
                  </w:r>
                  <w:proofErr w:type="spellStart"/>
                  <w:r>
                    <w:rPr>
                      <w:rStyle w:val="span"/>
                      <w:rFonts w:ascii="Open Sans" w:eastAsia="Open Sans" w:hAnsi="Open Sans" w:cs="Open Sans"/>
                      <w:color w:val="020303"/>
                      <w:sz w:val="20"/>
                      <w:szCs w:val="20"/>
                    </w:rPr>
                    <w:t>Opnsense</w:t>
                  </w:r>
                  <w:proofErr w:type="spellEnd"/>
                  <w:r>
                    <w:rPr>
                      <w:rStyle w:val="span"/>
                      <w:rFonts w:ascii="Open Sans" w:eastAsia="Open Sans" w:hAnsi="Open Sans" w:cs="Open Sans"/>
                      <w:color w:val="020303"/>
                      <w:sz w:val="20"/>
                      <w:szCs w:val="20"/>
                    </w:rPr>
                    <w:t xml:space="preserve">, UFW, </w:t>
                  </w:r>
                  <w:proofErr w:type="spellStart"/>
                  <w:r>
                    <w:rPr>
                      <w:rStyle w:val="span"/>
                      <w:rFonts w:ascii="Open Sans" w:eastAsia="Open Sans" w:hAnsi="Open Sans" w:cs="Open Sans"/>
                      <w:color w:val="020303"/>
                      <w:sz w:val="20"/>
                      <w:szCs w:val="20"/>
                    </w:rPr>
                    <w:t>nftables</w:t>
                  </w:r>
                  <w:proofErr w:type="spellEnd"/>
                  <w:r>
                    <w:rPr>
                      <w:rStyle w:val="span"/>
                      <w:rFonts w:ascii="Open Sans" w:eastAsia="Open Sans" w:hAnsi="Open Sans" w:cs="Open Sans"/>
                      <w:color w:val="020303"/>
                      <w:sz w:val="20"/>
                      <w:szCs w:val="20"/>
                    </w:rPr>
                    <w:t>, iptables)</w:t>
                  </w:r>
                </w:p>
                <w:p w14:paraId="44997A20"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c>
                <w:tcPr>
                  <w:tcW w:w="489" w:type="dxa"/>
                  <w:tcMar>
                    <w:top w:w="100" w:type="dxa"/>
                    <w:left w:w="0" w:type="dxa"/>
                    <w:bottom w:w="0" w:type="dxa"/>
                    <w:right w:w="0" w:type="dxa"/>
                  </w:tcMar>
                  <w:hideMark/>
                </w:tcPr>
                <w:p w14:paraId="4EEEF391" w14:textId="77777777" w:rsidR="00BE47E9" w:rsidRDefault="00BE47E9"/>
              </w:tc>
              <w:tc>
                <w:tcPr>
                  <w:tcW w:w="4109" w:type="dxa"/>
                  <w:tcMar>
                    <w:top w:w="100" w:type="dxa"/>
                    <w:left w:w="0" w:type="dxa"/>
                    <w:bottom w:w="0" w:type="dxa"/>
                    <w:right w:w="0" w:type="dxa"/>
                  </w:tcMar>
                  <w:hideMark/>
                </w:tcPr>
                <w:p w14:paraId="4002E8A1" w14:textId="70225CA8" w:rsidR="00BE47E9" w:rsidRDefault="00B90DCB">
                  <w:pPr>
                    <w:pStyle w:val="divdocumentskliSeculli"/>
                    <w:numPr>
                      <w:ilvl w:val="0"/>
                      <w:numId w:val="13"/>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SIEM / </w:t>
                  </w:r>
                  <w:r>
                    <w:rPr>
                      <w:rStyle w:val="span"/>
                      <w:rFonts w:ascii="Open Sans" w:eastAsia="Open Sans" w:hAnsi="Open Sans" w:cs="Open Sans"/>
                      <w:color w:val="020303"/>
                      <w:sz w:val="20"/>
                      <w:szCs w:val="20"/>
                    </w:rPr>
                    <w:t xml:space="preserve">Monitoring </w:t>
                  </w:r>
                  <w:r>
                    <w:rPr>
                      <w:rStyle w:val="span"/>
                      <w:rFonts w:ascii="Open Sans" w:eastAsia="Open Sans" w:hAnsi="Open Sans" w:cs="Open Sans"/>
                      <w:color w:val="020303"/>
                      <w:sz w:val="20"/>
                      <w:szCs w:val="20"/>
                    </w:rPr>
                    <w:t>(</w:t>
                  </w:r>
                  <w:proofErr w:type="spellStart"/>
                  <w:r w:rsidR="00A27669">
                    <w:rPr>
                      <w:rStyle w:val="span"/>
                      <w:rFonts w:ascii="Open Sans" w:eastAsia="Open Sans" w:hAnsi="Open Sans" w:cs="Open Sans"/>
                      <w:color w:val="020303"/>
                      <w:sz w:val="20"/>
                      <w:szCs w:val="20"/>
                    </w:rPr>
                    <w:t>Wazuh</w:t>
                  </w:r>
                  <w:proofErr w:type="spellEnd"/>
                  <w:r w:rsidR="00A27669">
                    <w:rPr>
                      <w:rStyle w:val="span"/>
                      <w:rFonts w:ascii="Open Sans" w:eastAsia="Open Sans" w:hAnsi="Open Sans" w:cs="Open Sans"/>
                      <w:color w:val="020303"/>
                      <w:sz w:val="20"/>
                      <w:szCs w:val="20"/>
                    </w:rPr>
                    <w:t>, Prometheus, Grafana, Zabbix</w:t>
                  </w:r>
                  <w:r>
                    <w:rPr>
                      <w:rStyle w:val="span"/>
                      <w:rFonts w:ascii="Open Sans" w:eastAsia="Open Sans" w:hAnsi="Open Sans" w:cs="Open Sans"/>
                      <w:color w:val="020303"/>
                      <w:sz w:val="20"/>
                      <w:szCs w:val="20"/>
                    </w:rPr>
                    <w:t>)</w:t>
                  </w:r>
                </w:p>
                <w:p w14:paraId="4AA331FE"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r>
            <w:tr w:rsidR="00BE47E9" w14:paraId="0B8B572A" w14:textId="77777777" w:rsidTr="00B90DCB">
              <w:tc>
                <w:tcPr>
                  <w:tcW w:w="4344" w:type="dxa"/>
                  <w:tcMar>
                    <w:top w:w="100" w:type="dxa"/>
                    <w:left w:w="0" w:type="dxa"/>
                    <w:bottom w:w="0" w:type="dxa"/>
                    <w:right w:w="0" w:type="dxa"/>
                  </w:tcMar>
                  <w:hideMark/>
                </w:tcPr>
                <w:p w14:paraId="5173581F" w14:textId="43B6B770" w:rsidR="00BE47E9" w:rsidRDefault="00B90DCB">
                  <w:pPr>
                    <w:pStyle w:val="divdocumentskliSeculli"/>
                    <w:numPr>
                      <w:ilvl w:val="0"/>
                      <w:numId w:val="16"/>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Cisco/Juniper Switches</w:t>
                  </w:r>
                </w:p>
                <w:p w14:paraId="51088869"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c>
                <w:tcPr>
                  <w:tcW w:w="489" w:type="dxa"/>
                  <w:tcMar>
                    <w:top w:w="100" w:type="dxa"/>
                    <w:left w:w="0" w:type="dxa"/>
                    <w:bottom w:w="0" w:type="dxa"/>
                    <w:right w:w="0" w:type="dxa"/>
                  </w:tcMar>
                  <w:hideMark/>
                </w:tcPr>
                <w:p w14:paraId="4F65F43E" w14:textId="77777777" w:rsidR="00BE47E9" w:rsidRDefault="00BE47E9"/>
              </w:tc>
              <w:tc>
                <w:tcPr>
                  <w:tcW w:w="4109" w:type="dxa"/>
                  <w:tcMar>
                    <w:top w:w="100" w:type="dxa"/>
                    <w:left w:w="0" w:type="dxa"/>
                    <w:bottom w:w="0" w:type="dxa"/>
                    <w:right w:w="0" w:type="dxa"/>
                  </w:tcMar>
                  <w:hideMark/>
                </w:tcPr>
                <w:p w14:paraId="1557CF09" w14:textId="18D19E41" w:rsidR="00BE47E9" w:rsidRDefault="00B90DCB">
                  <w:pPr>
                    <w:pStyle w:val="divdocumentskliSeculli"/>
                    <w:numPr>
                      <w:ilvl w:val="0"/>
                      <w:numId w:val="17"/>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Suricata, Snort IDS/IPS</w:t>
                  </w:r>
                </w:p>
                <w:p w14:paraId="64AE3DF2"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r>
            <w:tr w:rsidR="00BE47E9" w14:paraId="024AA836" w14:textId="77777777" w:rsidTr="00B90DCB">
              <w:tc>
                <w:tcPr>
                  <w:tcW w:w="4344" w:type="dxa"/>
                  <w:tcMar>
                    <w:top w:w="100" w:type="dxa"/>
                    <w:left w:w="0" w:type="dxa"/>
                    <w:bottom w:w="0" w:type="dxa"/>
                    <w:right w:w="0" w:type="dxa"/>
                  </w:tcMar>
                  <w:hideMark/>
                </w:tcPr>
                <w:p w14:paraId="010C854E" w14:textId="411E050E" w:rsidR="00BE47E9" w:rsidRDefault="00B90DCB" w:rsidP="00B90DCB">
                  <w:pPr>
                    <w:pStyle w:val="divdocumentskliSeculli"/>
                    <w:numPr>
                      <w:ilvl w:val="0"/>
                      <w:numId w:val="22"/>
                    </w:numPr>
                    <w:spacing w:line="280" w:lineRule="atLeast"/>
                    <w:ind w:left="200" w:hanging="210"/>
                    <w:rPr>
                      <w:rStyle w:val="documentskliSecparagraph"/>
                      <w:rFonts w:ascii="Open Sans" w:eastAsia="Open Sans" w:hAnsi="Open Sans" w:cs="Open Sans"/>
                      <w:color w:val="020303"/>
                      <w:sz w:val="20"/>
                      <w:szCs w:val="20"/>
                    </w:rPr>
                  </w:pPr>
                  <w:proofErr w:type="spellStart"/>
                  <w:r>
                    <w:rPr>
                      <w:rStyle w:val="span"/>
                      <w:rFonts w:ascii="Open Sans" w:eastAsia="Open Sans" w:hAnsi="Open Sans" w:cs="Open Sans"/>
                      <w:color w:val="020303"/>
                      <w:sz w:val="20"/>
                      <w:szCs w:val="20"/>
                    </w:rPr>
                    <w:t>Ceph</w:t>
                  </w:r>
                  <w:proofErr w:type="spellEnd"/>
                  <w:r>
                    <w:rPr>
                      <w:rStyle w:val="span"/>
                      <w:rFonts w:ascii="Open Sans" w:eastAsia="Open Sans" w:hAnsi="Open Sans" w:cs="Open Sans"/>
                      <w:color w:val="020303"/>
                      <w:sz w:val="20"/>
                      <w:szCs w:val="20"/>
                    </w:rPr>
                    <w:t xml:space="preserve"> </w:t>
                  </w:r>
                  <w:proofErr w:type="spellStart"/>
                  <w:r>
                    <w:rPr>
                      <w:rStyle w:val="span"/>
                      <w:rFonts w:ascii="Open Sans" w:eastAsia="Open Sans" w:hAnsi="Open Sans" w:cs="Open Sans"/>
                      <w:color w:val="020303"/>
                      <w:sz w:val="20"/>
                      <w:szCs w:val="20"/>
                    </w:rPr>
                    <w:t>GlusterFS</w:t>
                  </w:r>
                  <w:proofErr w:type="spellEnd"/>
                  <w:r>
                    <w:rPr>
                      <w:rStyle w:val="span"/>
                      <w:rFonts w:ascii="Open Sans" w:eastAsia="Open Sans" w:hAnsi="Open Sans" w:cs="Open Sans"/>
                      <w:color w:val="020303"/>
                      <w:sz w:val="20"/>
                      <w:szCs w:val="20"/>
                    </w:rPr>
                    <w:t>, NetApp ONTAP</w:t>
                  </w:r>
                  <w:r>
                    <w:rPr>
                      <w:rStyle w:val="span"/>
                      <w:rFonts w:ascii="Open Sans" w:eastAsia="Open Sans" w:hAnsi="Open Sans" w:cs="Open Sans"/>
                      <w:color w:val="020303"/>
                      <w:sz w:val="20"/>
                      <w:szCs w:val="20"/>
                    </w:rPr>
                    <w:t xml:space="preserve"> </w:t>
                  </w:r>
                </w:p>
              </w:tc>
              <w:tc>
                <w:tcPr>
                  <w:tcW w:w="489" w:type="dxa"/>
                  <w:tcMar>
                    <w:top w:w="100" w:type="dxa"/>
                    <w:left w:w="0" w:type="dxa"/>
                    <w:bottom w:w="0" w:type="dxa"/>
                    <w:right w:w="0" w:type="dxa"/>
                  </w:tcMar>
                  <w:hideMark/>
                </w:tcPr>
                <w:p w14:paraId="5862BDCD" w14:textId="77777777" w:rsidR="00BE47E9" w:rsidRDefault="00BE47E9"/>
              </w:tc>
              <w:tc>
                <w:tcPr>
                  <w:tcW w:w="4109" w:type="dxa"/>
                  <w:tcMar>
                    <w:top w:w="100" w:type="dxa"/>
                    <w:left w:w="0" w:type="dxa"/>
                    <w:bottom w:w="0" w:type="dxa"/>
                    <w:right w:w="0" w:type="dxa"/>
                  </w:tcMar>
                  <w:hideMark/>
                </w:tcPr>
                <w:p w14:paraId="5F1851B7" w14:textId="58E5EC6C" w:rsidR="00BE47E9" w:rsidRDefault="00B90DCB">
                  <w:pPr>
                    <w:pStyle w:val="divdocumentskliSeculli"/>
                    <w:numPr>
                      <w:ilvl w:val="0"/>
                      <w:numId w:val="23"/>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Vulnerability Scanner (</w:t>
                  </w:r>
                  <w:r w:rsidRPr="00B90DCB">
                    <w:rPr>
                      <w:rStyle w:val="span"/>
                      <w:rFonts w:ascii="Open Sans" w:eastAsia="Open Sans" w:hAnsi="Open Sans" w:cs="Open Sans"/>
                      <w:color w:val="020303"/>
                      <w:sz w:val="18"/>
                      <w:szCs w:val="18"/>
                    </w:rPr>
                    <w:t>OpenVAS, Nessus</w:t>
                  </w:r>
                  <w:r>
                    <w:rPr>
                      <w:rStyle w:val="span"/>
                      <w:rFonts w:ascii="Open Sans" w:eastAsia="Open Sans" w:hAnsi="Open Sans" w:cs="Open Sans"/>
                      <w:color w:val="020303"/>
                      <w:sz w:val="18"/>
                      <w:szCs w:val="18"/>
                    </w:rPr>
                    <w:t>)</w:t>
                  </w:r>
                </w:p>
                <w:p w14:paraId="4303C288"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r>
            <w:tr w:rsidR="00BE47E9" w14:paraId="48C28D09" w14:textId="77777777" w:rsidTr="00B90DCB">
              <w:tc>
                <w:tcPr>
                  <w:tcW w:w="4344" w:type="dxa"/>
                  <w:tcMar>
                    <w:top w:w="100" w:type="dxa"/>
                    <w:left w:w="0" w:type="dxa"/>
                    <w:bottom w:w="0" w:type="dxa"/>
                    <w:right w:w="0" w:type="dxa"/>
                  </w:tcMar>
                  <w:hideMark/>
                </w:tcPr>
                <w:p w14:paraId="6A3A7BFB" w14:textId="0455FF31" w:rsidR="00A27669" w:rsidRDefault="00B90DCB" w:rsidP="00A27669">
                  <w:pPr>
                    <w:pStyle w:val="divdocumentskliSeculli"/>
                    <w:numPr>
                      <w:ilvl w:val="0"/>
                      <w:numId w:val="25"/>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Python, Flask</w:t>
                  </w:r>
                </w:p>
                <w:p w14:paraId="4B71655E"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c>
                <w:tcPr>
                  <w:tcW w:w="489" w:type="dxa"/>
                  <w:tcMar>
                    <w:top w:w="100" w:type="dxa"/>
                    <w:left w:w="0" w:type="dxa"/>
                    <w:bottom w:w="0" w:type="dxa"/>
                    <w:right w:w="0" w:type="dxa"/>
                  </w:tcMar>
                  <w:hideMark/>
                </w:tcPr>
                <w:p w14:paraId="584A918B" w14:textId="77777777" w:rsidR="00BE47E9" w:rsidRDefault="00BE47E9"/>
              </w:tc>
              <w:tc>
                <w:tcPr>
                  <w:tcW w:w="4109" w:type="dxa"/>
                  <w:tcMar>
                    <w:top w:w="100" w:type="dxa"/>
                    <w:left w:w="0" w:type="dxa"/>
                    <w:bottom w:w="0" w:type="dxa"/>
                    <w:right w:w="0" w:type="dxa"/>
                  </w:tcMar>
                  <w:hideMark/>
                </w:tcPr>
                <w:p w14:paraId="0497A5DC" w14:textId="62C9ECE5" w:rsidR="00BE47E9" w:rsidRDefault="00B90DCB" w:rsidP="00A27669">
                  <w:pPr>
                    <w:pStyle w:val="divdocumentskliSeculli"/>
                    <w:numPr>
                      <w:ilvl w:val="0"/>
                      <w:numId w:val="25"/>
                    </w:numPr>
                    <w:spacing w:line="280" w:lineRule="atLeast"/>
                    <w:ind w:left="200" w:hanging="210"/>
                    <w:rPr>
                      <w:rStyle w:val="documentskliSecparagraph"/>
                      <w:rFonts w:ascii="Open Sans" w:eastAsia="Open Sans" w:hAnsi="Open Sans" w:cs="Open Sans"/>
                      <w:color w:val="020303"/>
                      <w:sz w:val="20"/>
                      <w:szCs w:val="20"/>
                    </w:rPr>
                  </w:pPr>
                  <w:r>
                    <w:rPr>
                      <w:rStyle w:val="span"/>
                      <w:rFonts w:ascii="Open Sans" w:eastAsia="Open Sans" w:hAnsi="Open Sans" w:cs="Open Sans"/>
                      <w:color w:val="020303"/>
                      <w:sz w:val="20"/>
                      <w:szCs w:val="20"/>
                    </w:rPr>
                    <w:t>PowerShell / Bash Scripting</w:t>
                  </w:r>
                  <w:r>
                    <w:rPr>
                      <w:rStyle w:val="span"/>
                      <w:rFonts w:ascii="Open Sans" w:eastAsia="Open Sans" w:hAnsi="Open Sans" w:cs="Open Sans"/>
                      <w:color w:val="020303"/>
                      <w:sz w:val="20"/>
                      <w:szCs w:val="20"/>
                    </w:rPr>
                    <w:t xml:space="preserve"> </w:t>
                  </w:r>
                </w:p>
              </w:tc>
            </w:tr>
            <w:tr w:rsidR="00BE47E9" w14:paraId="5F474E8B" w14:textId="77777777" w:rsidTr="00B90DCB">
              <w:tc>
                <w:tcPr>
                  <w:tcW w:w="4344" w:type="dxa"/>
                  <w:tcMar>
                    <w:top w:w="100" w:type="dxa"/>
                    <w:left w:w="0" w:type="dxa"/>
                    <w:bottom w:w="0" w:type="dxa"/>
                    <w:right w:w="0" w:type="dxa"/>
                  </w:tcMar>
                  <w:hideMark/>
                </w:tcPr>
                <w:p w14:paraId="6AA9813C" w14:textId="58ED6057" w:rsidR="00BE47E9" w:rsidRDefault="00A27669">
                  <w:pPr>
                    <w:pStyle w:val="divdocumentskliSeculli"/>
                    <w:numPr>
                      <w:ilvl w:val="0"/>
                      <w:numId w:val="26"/>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GitHub / GitHub Actions</w:t>
                  </w:r>
                </w:p>
                <w:p w14:paraId="03CFDB61"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c>
                <w:tcPr>
                  <w:tcW w:w="489" w:type="dxa"/>
                  <w:tcMar>
                    <w:top w:w="100" w:type="dxa"/>
                    <w:left w:w="0" w:type="dxa"/>
                    <w:bottom w:w="0" w:type="dxa"/>
                    <w:right w:w="0" w:type="dxa"/>
                  </w:tcMar>
                  <w:hideMark/>
                </w:tcPr>
                <w:p w14:paraId="581FC006" w14:textId="77777777" w:rsidR="00BE47E9" w:rsidRDefault="00BE47E9"/>
              </w:tc>
              <w:tc>
                <w:tcPr>
                  <w:tcW w:w="4109" w:type="dxa"/>
                  <w:tcMar>
                    <w:top w:w="100" w:type="dxa"/>
                    <w:left w:w="0" w:type="dxa"/>
                    <w:bottom w:w="0" w:type="dxa"/>
                    <w:right w:w="0" w:type="dxa"/>
                  </w:tcMar>
                  <w:hideMark/>
                </w:tcPr>
                <w:p w14:paraId="5DD2139D" w14:textId="7791ECCC" w:rsidR="00BE47E9" w:rsidRDefault="00B90DCB" w:rsidP="00A27669">
                  <w:pPr>
                    <w:pStyle w:val="divdocumentskliSeculli"/>
                    <w:numPr>
                      <w:ilvl w:val="0"/>
                      <w:numId w:val="27"/>
                    </w:numPr>
                    <w:spacing w:line="280" w:lineRule="atLeast"/>
                    <w:ind w:left="200" w:hanging="210"/>
                    <w:rPr>
                      <w:rStyle w:val="documentskliSecparagraph"/>
                      <w:rFonts w:ascii="Open Sans" w:eastAsia="Open Sans" w:hAnsi="Open Sans" w:cs="Open Sans"/>
                      <w:color w:val="020303"/>
                      <w:sz w:val="20"/>
                      <w:szCs w:val="20"/>
                    </w:rPr>
                  </w:pPr>
                  <w:r>
                    <w:rPr>
                      <w:rStyle w:val="span"/>
                      <w:rFonts w:ascii="Open Sans" w:eastAsia="Open Sans" w:hAnsi="Open Sans" w:cs="Open Sans"/>
                      <w:color w:val="020303"/>
                      <w:sz w:val="20"/>
                      <w:szCs w:val="20"/>
                    </w:rPr>
                    <w:t>Jenkins / Ansible</w:t>
                  </w:r>
                </w:p>
              </w:tc>
            </w:tr>
            <w:tr w:rsidR="00BE47E9" w14:paraId="59E55452" w14:textId="77777777" w:rsidTr="00B90DCB">
              <w:tc>
                <w:tcPr>
                  <w:tcW w:w="4344" w:type="dxa"/>
                  <w:tcMar>
                    <w:top w:w="100" w:type="dxa"/>
                    <w:left w:w="0" w:type="dxa"/>
                    <w:bottom w:w="0" w:type="dxa"/>
                    <w:right w:w="0" w:type="dxa"/>
                  </w:tcMar>
                  <w:hideMark/>
                </w:tcPr>
                <w:p w14:paraId="315D6833" w14:textId="7E9F5C03" w:rsidR="00BE47E9" w:rsidRPr="00B90DCB" w:rsidRDefault="00B90DCB" w:rsidP="00B90DCB">
                  <w:pPr>
                    <w:pStyle w:val="divdocumentskliSeculli"/>
                    <w:numPr>
                      <w:ilvl w:val="0"/>
                      <w:numId w:val="39"/>
                    </w:numPr>
                    <w:spacing w:line="280" w:lineRule="atLeast"/>
                    <w:ind w:left="200" w:hanging="210"/>
                    <w:rPr>
                      <w:rStyle w:val="documentskliSecparagraph"/>
                      <w:rFonts w:ascii="Open Sans" w:eastAsia="Open Sans" w:hAnsi="Open Sans" w:cs="Open Sans"/>
                      <w:color w:val="020303"/>
                      <w:sz w:val="20"/>
                      <w:szCs w:val="20"/>
                    </w:rPr>
                  </w:pPr>
                  <w:r>
                    <w:rPr>
                      <w:rStyle w:val="span"/>
                      <w:rFonts w:ascii="Open Sans" w:eastAsia="Open Sans" w:hAnsi="Open Sans" w:cs="Open Sans"/>
                      <w:color w:val="020303"/>
                      <w:sz w:val="20"/>
                      <w:szCs w:val="20"/>
                    </w:rPr>
                    <w:t>Windows Server 2016-2025</w:t>
                  </w:r>
                </w:p>
              </w:tc>
              <w:tc>
                <w:tcPr>
                  <w:tcW w:w="489" w:type="dxa"/>
                  <w:tcMar>
                    <w:top w:w="100" w:type="dxa"/>
                    <w:left w:w="0" w:type="dxa"/>
                    <w:bottom w:w="0" w:type="dxa"/>
                    <w:right w:w="0" w:type="dxa"/>
                  </w:tcMar>
                  <w:hideMark/>
                </w:tcPr>
                <w:p w14:paraId="67733DD3" w14:textId="77777777" w:rsidR="00BE47E9" w:rsidRDefault="00BE47E9"/>
              </w:tc>
              <w:tc>
                <w:tcPr>
                  <w:tcW w:w="4109" w:type="dxa"/>
                  <w:tcMar>
                    <w:top w:w="100" w:type="dxa"/>
                    <w:left w:w="0" w:type="dxa"/>
                    <w:bottom w:w="0" w:type="dxa"/>
                    <w:right w:w="0" w:type="dxa"/>
                  </w:tcMar>
                  <w:hideMark/>
                </w:tcPr>
                <w:p w14:paraId="0E3491B2" w14:textId="77777777" w:rsidR="00A27669" w:rsidRDefault="00A27669" w:rsidP="00A27669">
                  <w:pPr>
                    <w:pStyle w:val="divdocumentskliSeculli"/>
                    <w:numPr>
                      <w:ilvl w:val="0"/>
                      <w:numId w:val="37"/>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Oracle Linux 7, RHEL 8 and 10</w:t>
                  </w:r>
                </w:p>
                <w:p w14:paraId="65110B24"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r>
            <w:tr w:rsidR="00BE47E9" w14:paraId="0302B654" w14:textId="77777777" w:rsidTr="00B90DCB">
              <w:tc>
                <w:tcPr>
                  <w:tcW w:w="4344" w:type="dxa"/>
                  <w:tcMar>
                    <w:top w:w="100" w:type="dxa"/>
                    <w:left w:w="0" w:type="dxa"/>
                    <w:bottom w:w="0" w:type="dxa"/>
                    <w:right w:w="0" w:type="dxa"/>
                  </w:tcMar>
                  <w:hideMark/>
                </w:tcPr>
                <w:p w14:paraId="51C3318B" w14:textId="56589BBB" w:rsidR="00BE47E9" w:rsidRDefault="00000000">
                  <w:pPr>
                    <w:pStyle w:val="divdocumentskliSeculli"/>
                    <w:numPr>
                      <w:ilvl w:val="0"/>
                      <w:numId w:val="38"/>
                    </w:numPr>
                    <w:spacing w:line="280" w:lineRule="atLeast"/>
                    <w:ind w:left="200" w:hanging="210"/>
                    <w:rPr>
                      <w:rStyle w:val="span"/>
                      <w:rFonts w:ascii="Open Sans" w:eastAsia="Open Sans" w:hAnsi="Open Sans" w:cs="Open Sans"/>
                      <w:color w:val="020303"/>
                      <w:sz w:val="20"/>
                      <w:szCs w:val="20"/>
                    </w:rPr>
                  </w:pPr>
                  <w:r>
                    <w:rPr>
                      <w:rStyle w:val="span"/>
                      <w:rFonts w:ascii="Open Sans" w:eastAsia="Open Sans" w:hAnsi="Open Sans" w:cs="Open Sans"/>
                      <w:color w:val="020303"/>
                      <w:sz w:val="20"/>
                      <w:szCs w:val="20"/>
                    </w:rPr>
                    <w:t xml:space="preserve">Ubuntu </w:t>
                  </w:r>
                  <w:r w:rsidR="00B90DCB">
                    <w:rPr>
                      <w:rStyle w:val="span"/>
                      <w:rFonts w:ascii="Open Sans" w:eastAsia="Open Sans" w:hAnsi="Open Sans" w:cs="Open Sans"/>
                      <w:color w:val="020303"/>
                      <w:sz w:val="20"/>
                      <w:szCs w:val="20"/>
                    </w:rPr>
                    <w:t xml:space="preserve">22 and </w:t>
                  </w:r>
                  <w:r>
                    <w:rPr>
                      <w:rStyle w:val="span"/>
                      <w:rFonts w:ascii="Open Sans" w:eastAsia="Open Sans" w:hAnsi="Open Sans" w:cs="Open Sans"/>
                      <w:color w:val="020303"/>
                      <w:sz w:val="20"/>
                      <w:szCs w:val="20"/>
                    </w:rPr>
                    <w:t>24.04</w:t>
                  </w:r>
                </w:p>
                <w:p w14:paraId="48507ACF" w14:textId="77777777" w:rsidR="00BE47E9" w:rsidRDefault="00BE47E9">
                  <w:pPr>
                    <w:pStyle w:val="div"/>
                    <w:spacing w:line="20" w:lineRule="exact"/>
                    <w:rPr>
                      <w:rStyle w:val="documentskliSecparagraph"/>
                      <w:rFonts w:ascii="Open Sans" w:eastAsia="Open Sans" w:hAnsi="Open Sans" w:cs="Open Sans"/>
                      <w:color w:val="020303"/>
                      <w:sz w:val="20"/>
                      <w:szCs w:val="20"/>
                    </w:rPr>
                  </w:pPr>
                </w:p>
              </w:tc>
              <w:tc>
                <w:tcPr>
                  <w:tcW w:w="489" w:type="dxa"/>
                  <w:tcMar>
                    <w:top w:w="100" w:type="dxa"/>
                    <w:left w:w="0" w:type="dxa"/>
                    <w:bottom w:w="0" w:type="dxa"/>
                    <w:right w:w="0" w:type="dxa"/>
                  </w:tcMar>
                  <w:hideMark/>
                </w:tcPr>
                <w:p w14:paraId="528444D2" w14:textId="77777777" w:rsidR="00BE47E9" w:rsidRDefault="00BE47E9"/>
              </w:tc>
              <w:tc>
                <w:tcPr>
                  <w:tcW w:w="4109" w:type="dxa"/>
                  <w:tcMar>
                    <w:top w:w="100" w:type="dxa"/>
                    <w:left w:w="0" w:type="dxa"/>
                    <w:bottom w:w="0" w:type="dxa"/>
                    <w:right w:w="0" w:type="dxa"/>
                  </w:tcMar>
                  <w:hideMark/>
                </w:tcPr>
                <w:p w14:paraId="38E6A2DC" w14:textId="1878656D" w:rsidR="00BE47E9" w:rsidRDefault="00462826" w:rsidP="00B90DCB">
                  <w:pPr>
                    <w:pStyle w:val="divdocumentskliSeculli"/>
                    <w:numPr>
                      <w:ilvl w:val="0"/>
                      <w:numId w:val="39"/>
                    </w:numPr>
                    <w:spacing w:line="280" w:lineRule="atLeast"/>
                    <w:ind w:left="200" w:hanging="210"/>
                    <w:rPr>
                      <w:rStyle w:val="documentskliSecparagraph"/>
                      <w:rFonts w:ascii="Open Sans" w:eastAsia="Open Sans" w:hAnsi="Open Sans" w:cs="Open Sans"/>
                      <w:color w:val="020303"/>
                      <w:sz w:val="20"/>
                      <w:szCs w:val="20"/>
                    </w:rPr>
                  </w:pPr>
                  <w:r>
                    <w:rPr>
                      <w:rStyle w:val="documentskliSecparagraph"/>
                      <w:rFonts w:ascii="Open Sans" w:eastAsia="Open Sans" w:hAnsi="Open Sans" w:cs="Open Sans"/>
                      <w:color w:val="020303"/>
                      <w:sz w:val="20"/>
                      <w:szCs w:val="20"/>
                    </w:rPr>
                    <w:t xml:space="preserve">WHM &amp; </w:t>
                  </w:r>
                  <w:r w:rsidR="00B90DCB">
                    <w:rPr>
                      <w:rStyle w:val="documentskliSecparagraph"/>
                      <w:rFonts w:ascii="Open Sans" w:eastAsia="Open Sans" w:hAnsi="Open Sans" w:cs="Open Sans"/>
                      <w:color w:val="020303"/>
                      <w:sz w:val="20"/>
                      <w:szCs w:val="20"/>
                    </w:rPr>
                    <w:t>cPanel</w:t>
                  </w:r>
                  <w:r>
                    <w:rPr>
                      <w:rStyle w:val="documentskliSecparagraph"/>
                      <w:rFonts w:ascii="Open Sans" w:eastAsia="Open Sans" w:hAnsi="Open Sans" w:cs="Open Sans"/>
                      <w:color w:val="020303"/>
                      <w:sz w:val="20"/>
                      <w:szCs w:val="20"/>
                    </w:rPr>
                    <w:t xml:space="preserve"> </w:t>
                  </w:r>
                  <w:proofErr w:type="spellStart"/>
                  <w:r>
                    <w:rPr>
                      <w:rStyle w:val="documentskliSecparagraph"/>
                      <w:rFonts w:ascii="Open Sans" w:eastAsia="Open Sans" w:hAnsi="Open Sans" w:cs="Open Sans"/>
                      <w:color w:val="020303"/>
                      <w:sz w:val="20"/>
                      <w:szCs w:val="20"/>
                    </w:rPr>
                    <w:t>Adminstration</w:t>
                  </w:r>
                  <w:proofErr w:type="spellEnd"/>
                </w:p>
              </w:tc>
            </w:tr>
            <w:tr w:rsidR="008B425D" w14:paraId="022C3202" w14:textId="77777777" w:rsidTr="00B90DCB">
              <w:trPr>
                <w:gridAfter w:val="2"/>
                <w:wAfter w:w="4598" w:type="dxa"/>
              </w:trPr>
              <w:tc>
                <w:tcPr>
                  <w:tcW w:w="4344" w:type="dxa"/>
                  <w:tcMar>
                    <w:top w:w="100" w:type="dxa"/>
                    <w:left w:w="0" w:type="dxa"/>
                    <w:bottom w:w="0" w:type="dxa"/>
                    <w:right w:w="0" w:type="dxa"/>
                  </w:tcMar>
                  <w:hideMark/>
                </w:tcPr>
                <w:p w14:paraId="5E01B290" w14:textId="77777777" w:rsidR="008B425D" w:rsidRDefault="008B425D" w:rsidP="008B425D">
                  <w:pPr>
                    <w:pStyle w:val="divdocumentskliSeculli"/>
                    <w:spacing w:line="280" w:lineRule="atLeast"/>
                    <w:rPr>
                      <w:rStyle w:val="documentskliSecparagraph"/>
                      <w:rFonts w:ascii="Open Sans" w:eastAsia="Open Sans" w:hAnsi="Open Sans" w:cs="Open Sans"/>
                      <w:color w:val="020303"/>
                      <w:sz w:val="20"/>
                      <w:szCs w:val="20"/>
                    </w:rPr>
                  </w:pPr>
                </w:p>
              </w:tc>
            </w:tr>
          </w:tbl>
          <w:p w14:paraId="74871538" w14:textId="77777777" w:rsidR="00BE47E9" w:rsidRDefault="00BE47E9">
            <w:pPr>
              <w:rPr>
                <w:rStyle w:val="parentContainersectiontableheading"/>
                <w:rFonts w:ascii="Open Sans" w:eastAsia="Open Sans" w:hAnsi="Open Sans" w:cs="Open Sans"/>
                <w:color w:val="020303"/>
                <w:sz w:val="20"/>
                <w:szCs w:val="20"/>
              </w:rPr>
            </w:pPr>
          </w:p>
        </w:tc>
      </w:tr>
    </w:tbl>
    <w:p w14:paraId="01E55966" w14:textId="77777777" w:rsidR="00BE47E9" w:rsidRPr="00AD6897" w:rsidRDefault="00000000">
      <w:pPr>
        <w:pStyle w:val="secspacing"/>
        <w:rPr>
          <w:rFonts w:ascii="Open Sans" w:eastAsia="Open Sans" w:hAnsi="Open Sans" w:cs="Open Sans"/>
          <w:color w:val="020303"/>
          <w:sz w:val="40"/>
          <w:szCs w:val="40"/>
        </w:rPr>
      </w:pPr>
      <w:r w:rsidRPr="00AD6897">
        <w:rPr>
          <w:rFonts w:ascii="Open Sans" w:eastAsia="Open Sans" w:hAnsi="Open Sans" w:cs="Open Sans"/>
          <w:color w:val="020303"/>
          <w:sz w:val="40"/>
          <w:szCs w:val="40"/>
        </w:rPr>
        <w:t> </w:t>
      </w:r>
    </w:p>
    <w:tbl>
      <w:tblPr>
        <w:tblW w:w="0" w:type="auto"/>
        <w:tblInd w:w="120" w:type="dxa"/>
        <w:tblLayout w:type="fixed"/>
        <w:tblLook w:val="04A0" w:firstRow="1" w:lastRow="0" w:firstColumn="1" w:lastColumn="0" w:noHBand="0" w:noVBand="1"/>
      </w:tblPr>
      <w:tblGrid>
        <w:gridCol w:w="2200"/>
        <w:gridCol w:w="8800"/>
      </w:tblGrid>
      <w:tr w:rsidR="00BE47E9" w14:paraId="1B1208B1" w14:textId="77777777">
        <w:trPr>
          <w:trHeight w:hRule="exact" w:val="80"/>
        </w:trPr>
        <w:tc>
          <w:tcPr>
            <w:tcW w:w="2200" w:type="dxa"/>
            <w:tcBorders>
              <w:bottom w:val="single" w:sz="8" w:space="0" w:color="576D7B"/>
            </w:tcBorders>
            <w:shd w:val="clear" w:color="auto" w:fill="DDE2E5"/>
          </w:tcPr>
          <w:p w14:paraId="56A34E15" w14:textId="77777777" w:rsidR="00BE47E9" w:rsidRDefault="00BE47E9"/>
        </w:tc>
        <w:tc>
          <w:tcPr>
            <w:tcW w:w="8800" w:type="dxa"/>
            <w:tcBorders>
              <w:bottom w:val="single" w:sz="8" w:space="0" w:color="576D7B"/>
            </w:tcBorders>
          </w:tcPr>
          <w:p w14:paraId="51F76607" w14:textId="77777777" w:rsidR="00BE47E9" w:rsidRDefault="00BE47E9"/>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10"/>
        <w:gridCol w:w="8730"/>
      </w:tblGrid>
      <w:tr w:rsidR="00BE47E9" w14:paraId="11611137" w14:textId="77777777">
        <w:tc>
          <w:tcPr>
            <w:tcW w:w="2310" w:type="dxa"/>
            <w:tcMar>
              <w:top w:w="160" w:type="dxa"/>
              <w:left w:w="0" w:type="dxa"/>
              <w:bottom w:w="0" w:type="dxa"/>
              <w:right w:w="0" w:type="dxa"/>
            </w:tcMar>
            <w:hideMark/>
          </w:tcPr>
          <w:p w14:paraId="1DE4223A" w14:textId="77777777" w:rsidR="00BE47E9" w:rsidRDefault="00000000">
            <w:pPr>
              <w:pStyle w:val="documentsectiontitle"/>
              <w:ind w:right="40"/>
              <w:rPr>
                <w:rStyle w:val="parentContainersectiontableheading"/>
              </w:rPr>
            </w:pPr>
            <w:r>
              <w:rPr>
                <w:rStyle w:val="parentContainersectiontableheading"/>
              </w:rPr>
              <w:t>Languages</w:t>
            </w:r>
          </w:p>
          <w:p w14:paraId="5401E030" w14:textId="77777777" w:rsidR="00BE47E9" w:rsidRDefault="00BE47E9">
            <w:pPr>
              <w:pStyle w:val="parentContainersectiontableheadingParagraph"/>
              <w:pBdr>
                <w:top w:val="none" w:sz="0" w:space="0" w:color="auto"/>
              </w:pBdr>
              <w:spacing w:line="280" w:lineRule="atLeast"/>
              <w:textAlignment w:val="auto"/>
              <w:rPr>
                <w:rStyle w:val="parentContainersectiontableheading"/>
                <w:rFonts w:ascii="Open Sans" w:eastAsia="Open Sans" w:hAnsi="Open Sans" w:cs="Open Sans"/>
                <w:color w:val="020303"/>
                <w:sz w:val="20"/>
                <w:szCs w:val="20"/>
              </w:rPr>
            </w:pPr>
          </w:p>
        </w:tc>
        <w:tc>
          <w:tcPr>
            <w:tcW w:w="8730" w:type="dxa"/>
            <w:tcMar>
              <w:top w:w="160" w:type="dxa"/>
              <w:left w:w="0" w:type="dxa"/>
              <w:bottom w:w="0" w:type="dxa"/>
              <w:right w:w="0" w:type="dxa"/>
            </w:tcMar>
            <w:hideMark/>
          </w:tcPr>
          <w:tbl>
            <w:tblPr>
              <w:tblStyle w:val="documentlangSeclnggparatable"/>
              <w:tblW w:w="0" w:type="auto"/>
              <w:tblLayout w:type="fixed"/>
              <w:tblCellMar>
                <w:left w:w="0" w:type="dxa"/>
                <w:right w:w="0" w:type="dxa"/>
              </w:tblCellMar>
              <w:tblLook w:val="05E0" w:firstRow="1" w:lastRow="1" w:firstColumn="1" w:lastColumn="1" w:noHBand="0" w:noVBand="1"/>
            </w:tblPr>
            <w:tblGrid>
              <w:gridCol w:w="4215"/>
              <w:gridCol w:w="300"/>
              <w:gridCol w:w="4215"/>
            </w:tblGrid>
            <w:tr w:rsidR="00BE47E9" w14:paraId="7801126B" w14:textId="77777777">
              <w:tc>
                <w:tcPr>
                  <w:tcW w:w="4215" w:type="dxa"/>
                  <w:tcMar>
                    <w:top w:w="0" w:type="dxa"/>
                    <w:left w:w="0" w:type="dxa"/>
                    <w:bottom w:w="0" w:type="dxa"/>
                    <w:right w:w="0" w:type="dxa"/>
                  </w:tcMar>
                  <w:hideMark/>
                </w:tcPr>
                <w:p w14:paraId="64D43DB4" w14:textId="5FB4CA9F" w:rsidR="00BE47E9" w:rsidRDefault="00000000" w:rsidP="00AC0991">
                  <w:pPr>
                    <w:pStyle w:val="div"/>
                    <w:spacing w:line="230" w:lineRule="exact"/>
                    <w:rPr>
                      <w:rStyle w:val="documentparentContainerfirstparagraphCharacter"/>
                      <w:rFonts w:ascii="Open Sans" w:eastAsia="Open Sans" w:hAnsi="Open Sans" w:cs="Open Sans"/>
                      <w:color w:val="020303"/>
                      <w:sz w:val="20"/>
                      <w:szCs w:val="20"/>
                    </w:rPr>
                  </w:pPr>
                  <w:r>
                    <w:rPr>
                      <w:rStyle w:val="documentsectionlangSeclnggparatableparagraphnotnativeLangParafieldfieldFRFM"/>
                      <w:rFonts w:ascii="Open Sans" w:eastAsia="Open Sans" w:hAnsi="Open Sans" w:cs="Open Sans"/>
                      <w:color w:val="020303"/>
                      <w:sz w:val="20"/>
                      <w:szCs w:val="20"/>
                    </w:rPr>
                    <w:t>Spanish</w:t>
                  </w:r>
                  <w:r>
                    <w:rPr>
                      <w:rStyle w:val="documentparentContainerfirstparagraphCharacter"/>
                      <w:rFonts w:ascii="Open Sans" w:eastAsia="Open Sans" w:hAnsi="Open Sans" w:cs="Open Sans"/>
                      <w:color w:val="020303"/>
                      <w:sz w:val="20"/>
                      <w:szCs w:val="20"/>
                    </w:rPr>
                    <w:t xml:space="preserve"> </w:t>
                  </w:r>
                  <w:r w:rsidR="008B425D">
                    <w:rPr>
                      <w:rStyle w:val="documentparentContainerfirstparagraphCharacter"/>
                      <w:rFonts w:ascii="Open Sans" w:eastAsia="Open Sans" w:hAnsi="Open Sans" w:cs="Open Sans"/>
                      <w:color w:val="020303"/>
                      <w:sz w:val="20"/>
                      <w:szCs w:val="20"/>
                    </w:rPr>
                    <w:t xml:space="preserve">- </w:t>
                  </w:r>
                  <w:r w:rsidR="008B425D">
                    <w:rPr>
                      <w:rStyle w:val="span"/>
                      <w:rFonts w:ascii="Open Sans" w:eastAsia="Open Sans" w:hAnsi="Open Sans" w:cs="Open Sans"/>
                      <w:color w:val="020303"/>
                      <w:sz w:val="20"/>
                      <w:szCs w:val="20"/>
                    </w:rPr>
                    <w:t>Full Professional</w:t>
                  </w:r>
                </w:p>
                <w:p w14:paraId="4104EFAD" w14:textId="77777777" w:rsidR="00BE47E9" w:rsidRDefault="00BE47E9" w:rsidP="008B425D">
                  <w:pPr>
                    <w:pStyle w:val="div"/>
                    <w:spacing w:line="230" w:lineRule="exact"/>
                    <w:rPr>
                      <w:rStyle w:val="documentparentContainerfirstparagraphCharacter"/>
                      <w:rFonts w:ascii="Open Sans" w:eastAsia="Open Sans" w:hAnsi="Open Sans" w:cs="Open Sans"/>
                      <w:color w:val="020303"/>
                      <w:sz w:val="20"/>
                      <w:szCs w:val="20"/>
                    </w:rPr>
                  </w:pPr>
                </w:p>
              </w:tc>
              <w:tc>
                <w:tcPr>
                  <w:tcW w:w="300" w:type="dxa"/>
                  <w:tcMar>
                    <w:top w:w="0" w:type="dxa"/>
                    <w:left w:w="0" w:type="dxa"/>
                    <w:bottom w:w="0" w:type="dxa"/>
                    <w:right w:w="0" w:type="dxa"/>
                  </w:tcMar>
                  <w:hideMark/>
                </w:tcPr>
                <w:p w14:paraId="756B859A" w14:textId="77777777" w:rsidR="00BE47E9" w:rsidRDefault="00BE47E9"/>
              </w:tc>
              <w:tc>
                <w:tcPr>
                  <w:tcW w:w="4215" w:type="dxa"/>
                  <w:tcMar>
                    <w:top w:w="0" w:type="dxa"/>
                    <w:left w:w="0" w:type="dxa"/>
                    <w:bottom w:w="0" w:type="dxa"/>
                    <w:right w:w="0" w:type="dxa"/>
                  </w:tcMar>
                  <w:hideMark/>
                </w:tcPr>
                <w:p w14:paraId="20604D84" w14:textId="21374091" w:rsidR="00BE47E9" w:rsidRDefault="00000000" w:rsidP="00AC0991">
                  <w:pPr>
                    <w:pStyle w:val="div"/>
                    <w:spacing w:line="230" w:lineRule="exact"/>
                    <w:rPr>
                      <w:rStyle w:val="documentlangSecparagraph"/>
                      <w:rFonts w:ascii="Open Sans" w:eastAsia="Open Sans" w:hAnsi="Open Sans" w:cs="Open Sans"/>
                      <w:color w:val="020303"/>
                      <w:sz w:val="20"/>
                      <w:szCs w:val="20"/>
                    </w:rPr>
                  </w:pPr>
                  <w:r>
                    <w:rPr>
                      <w:rStyle w:val="documentsectionlangSeclnggparatableparagraphnotnativeLangParafieldfieldFRFM"/>
                      <w:rFonts w:ascii="Open Sans" w:eastAsia="Open Sans" w:hAnsi="Open Sans" w:cs="Open Sans"/>
                      <w:color w:val="020303"/>
                      <w:sz w:val="20"/>
                      <w:szCs w:val="20"/>
                    </w:rPr>
                    <w:t>Portuguese</w:t>
                  </w:r>
                  <w:r>
                    <w:rPr>
                      <w:rStyle w:val="documentlangSecparagraph"/>
                      <w:rFonts w:ascii="Open Sans" w:eastAsia="Open Sans" w:hAnsi="Open Sans" w:cs="Open Sans"/>
                      <w:color w:val="020303"/>
                      <w:sz w:val="20"/>
                      <w:szCs w:val="20"/>
                    </w:rPr>
                    <w:t xml:space="preserve"> </w:t>
                  </w:r>
                  <w:r w:rsidR="008B425D">
                    <w:rPr>
                      <w:rStyle w:val="documentlangSecparagraph"/>
                      <w:rFonts w:ascii="Open Sans" w:eastAsia="Open Sans" w:hAnsi="Open Sans" w:cs="Open Sans"/>
                      <w:color w:val="020303"/>
                      <w:sz w:val="20"/>
                      <w:szCs w:val="20"/>
                    </w:rPr>
                    <w:t xml:space="preserve">- </w:t>
                  </w:r>
                  <w:r w:rsidR="008B425D">
                    <w:rPr>
                      <w:rStyle w:val="span"/>
                      <w:rFonts w:ascii="Open Sans" w:eastAsia="Open Sans" w:hAnsi="Open Sans" w:cs="Open Sans"/>
                      <w:color w:val="020303"/>
                      <w:sz w:val="20"/>
                      <w:szCs w:val="20"/>
                    </w:rPr>
                    <w:t>Native or Bilingual</w:t>
                  </w:r>
                </w:p>
                <w:p w14:paraId="422DF447" w14:textId="77777777" w:rsidR="00BE47E9" w:rsidRDefault="00BE47E9" w:rsidP="008B425D">
                  <w:pPr>
                    <w:pStyle w:val="div"/>
                    <w:spacing w:line="230" w:lineRule="exact"/>
                    <w:rPr>
                      <w:rStyle w:val="documentlangSecparagraph"/>
                      <w:rFonts w:ascii="Open Sans" w:eastAsia="Open Sans" w:hAnsi="Open Sans" w:cs="Open Sans"/>
                      <w:color w:val="020303"/>
                      <w:sz w:val="20"/>
                      <w:szCs w:val="20"/>
                    </w:rPr>
                  </w:pPr>
                </w:p>
              </w:tc>
            </w:tr>
            <w:tr w:rsidR="00BE47E9" w14:paraId="636C522D" w14:textId="77777777">
              <w:trPr>
                <w:gridAfter w:val="2"/>
                <w:wAfter w:w="720" w:type="dxa"/>
              </w:trPr>
              <w:tc>
                <w:tcPr>
                  <w:tcW w:w="4215" w:type="dxa"/>
                  <w:tcMar>
                    <w:top w:w="100" w:type="dxa"/>
                    <w:left w:w="0" w:type="dxa"/>
                    <w:bottom w:w="0" w:type="dxa"/>
                    <w:right w:w="0" w:type="dxa"/>
                  </w:tcMar>
                  <w:hideMark/>
                </w:tcPr>
                <w:p w14:paraId="5C2C8FC6" w14:textId="1E6FCF40" w:rsidR="00BE47E9" w:rsidRDefault="00000000" w:rsidP="008B425D">
                  <w:pPr>
                    <w:pStyle w:val="div"/>
                    <w:spacing w:line="230" w:lineRule="exact"/>
                    <w:rPr>
                      <w:rStyle w:val="documentlangSecparagraph"/>
                      <w:rFonts w:ascii="Open Sans" w:eastAsia="Open Sans" w:hAnsi="Open Sans" w:cs="Open Sans"/>
                      <w:color w:val="020303"/>
                      <w:sz w:val="20"/>
                      <w:szCs w:val="20"/>
                    </w:rPr>
                  </w:pPr>
                  <w:r>
                    <w:rPr>
                      <w:rStyle w:val="documentsectionlangSeclnggparatableparagraphnotnativeLangParafieldfieldFRFM"/>
                      <w:rFonts w:ascii="Open Sans" w:eastAsia="Open Sans" w:hAnsi="Open Sans" w:cs="Open Sans"/>
                      <w:color w:val="020303"/>
                      <w:sz w:val="20"/>
                      <w:szCs w:val="20"/>
                    </w:rPr>
                    <w:t>Italian</w:t>
                  </w:r>
                  <w:r w:rsidR="008B425D">
                    <w:rPr>
                      <w:rStyle w:val="documentsectionlangSeclnggparatableparagraphnotnativeLangParafieldfieldFRFM"/>
                      <w:rFonts w:ascii="Open Sans" w:eastAsia="Open Sans" w:hAnsi="Open Sans" w:cs="Open Sans"/>
                      <w:color w:val="020303"/>
                      <w:sz w:val="20"/>
                      <w:szCs w:val="20"/>
                    </w:rPr>
                    <w:t xml:space="preserve"> - </w:t>
                  </w:r>
                  <w:r w:rsidR="008B425D">
                    <w:rPr>
                      <w:rStyle w:val="span"/>
                      <w:rFonts w:ascii="Open Sans" w:eastAsia="Open Sans" w:hAnsi="Open Sans" w:cs="Open Sans"/>
                      <w:color w:val="020303"/>
                      <w:sz w:val="20"/>
                      <w:szCs w:val="20"/>
                    </w:rPr>
                    <w:t>Full Professional</w:t>
                  </w:r>
                  <w:r>
                    <w:rPr>
                      <w:rStyle w:val="documentlangSecparagraph"/>
                      <w:rFonts w:ascii="Open Sans" w:eastAsia="Open Sans" w:hAnsi="Open Sans" w:cs="Open Sans"/>
                      <w:color w:val="020303"/>
                      <w:sz w:val="20"/>
                      <w:szCs w:val="20"/>
                    </w:rPr>
                    <w:t xml:space="preserve"> </w:t>
                  </w:r>
                </w:p>
                <w:p w14:paraId="437EBA79" w14:textId="02C6B604" w:rsidR="00BE47E9" w:rsidRDefault="00BE47E9" w:rsidP="008B425D">
                  <w:pPr>
                    <w:pStyle w:val="documentsliced-rect"/>
                    <w:spacing w:before="100" w:line="120" w:lineRule="exact"/>
                    <w:rPr>
                      <w:rStyle w:val="documentlangSecparagraph"/>
                      <w:rFonts w:ascii="Open Sans" w:eastAsia="Open Sans" w:hAnsi="Open Sans" w:cs="Open Sans"/>
                      <w:color w:val="020303"/>
                      <w:sz w:val="20"/>
                      <w:szCs w:val="20"/>
                    </w:rPr>
                  </w:pPr>
                </w:p>
                <w:p w14:paraId="6FC493F0" w14:textId="77777777" w:rsidR="00BE47E9" w:rsidRDefault="00BE47E9">
                  <w:pPr>
                    <w:pStyle w:val="div"/>
                    <w:spacing w:line="20" w:lineRule="exact"/>
                    <w:rPr>
                      <w:rStyle w:val="documentlangSecparagraph"/>
                      <w:rFonts w:ascii="Open Sans" w:eastAsia="Open Sans" w:hAnsi="Open Sans" w:cs="Open Sans"/>
                      <w:color w:val="020303"/>
                      <w:sz w:val="20"/>
                      <w:szCs w:val="20"/>
                    </w:rPr>
                  </w:pPr>
                </w:p>
              </w:tc>
            </w:tr>
          </w:tbl>
          <w:p w14:paraId="4D996914" w14:textId="77777777" w:rsidR="00BE47E9" w:rsidRDefault="00BE47E9">
            <w:pPr>
              <w:rPr>
                <w:rStyle w:val="parentContainersectiontableheading"/>
                <w:rFonts w:ascii="Open Sans" w:eastAsia="Open Sans" w:hAnsi="Open Sans" w:cs="Open Sans"/>
                <w:color w:val="020303"/>
                <w:sz w:val="20"/>
                <w:szCs w:val="20"/>
              </w:rPr>
            </w:pPr>
          </w:p>
        </w:tc>
      </w:tr>
    </w:tbl>
    <w:p w14:paraId="0BDE7932" w14:textId="77777777" w:rsidR="00BE47E9" w:rsidRPr="00A27669" w:rsidRDefault="00000000">
      <w:pPr>
        <w:spacing w:line="14" w:lineRule="exact"/>
        <w:rPr>
          <w:lang w:val="pt-BR"/>
        </w:rPr>
      </w:pPr>
      <w:r w:rsidRPr="00A27669">
        <w:rPr>
          <w:color w:val="FFFFFF"/>
          <w:sz w:val="2"/>
          <w:lang w:val="pt-BR"/>
        </w:rPr>
        <w:t>#HRJ#5eef1f74-120c-4d0d-91e9-e6182ac2d7a6#</w:t>
      </w:r>
    </w:p>
    <w:sectPr w:rsidR="00BE47E9" w:rsidRPr="00A27669">
      <w:headerReference w:type="default" r:id="rId12"/>
      <w:footerReference w:type="default" r:id="rId13"/>
      <w:type w:val="continuous"/>
      <w:pgSz w:w="12240" w:h="15840"/>
      <w:pgMar w:top="400" w:right="600" w:bottom="6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B7D3D" w14:textId="77777777" w:rsidR="001B6749" w:rsidRDefault="001B6749">
      <w:pPr>
        <w:spacing w:line="240" w:lineRule="auto"/>
      </w:pPr>
      <w:r>
        <w:separator/>
      </w:r>
    </w:p>
  </w:endnote>
  <w:endnote w:type="continuationSeparator" w:id="0">
    <w:p w14:paraId="36BE1962" w14:textId="77777777" w:rsidR="001B6749" w:rsidRDefault="001B67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67C53D5D-7DEA-4B74-9154-1DB65D3DECD8}"/>
    <w:embedBold r:id="rId2" w:fontKey="{8C1D52C0-0CFB-40AD-8AB3-313392ECCE60}"/>
  </w:font>
  <w:font w:name="Open Sans">
    <w:charset w:val="00"/>
    <w:family w:val="swiss"/>
    <w:pitch w:val="variable"/>
    <w:sig w:usb0="E00002EF" w:usb1="4000205B" w:usb2="00000028" w:usb3="00000000" w:csb0="0000019F" w:csb1="00000000"/>
    <w:embedRegular r:id="rId3" w:fontKey="{5A7568C3-D2AB-4818-A44D-B795F92AC7C2}"/>
    <w:embedBold r:id="rId4" w:fontKey="{7B8F4215-9AB5-4510-AA2B-80A7CA8C7BA9}"/>
    <w:embedItalic r:id="rId5" w:fontKey="{94ABACE9-B42E-4F71-B8C7-3BA5C213ED7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80EAF" w14:textId="77777777" w:rsidR="00BE47E9" w:rsidRDefault="0000000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2ABBD" w14:textId="77777777" w:rsidR="00BE47E9"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45364" w14:textId="77777777" w:rsidR="001B6749" w:rsidRDefault="001B6749">
      <w:pPr>
        <w:spacing w:line="240" w:lineRule="auto"/>
      </w:pPr>
      <w:r>
        <w:separator/>
      </w:r>
    </w:p>
  </w:footnote>
  <w:footnote w:type="continuationSeparator" w:id="0">
    <w:p w14:paraId="08BDC48E" w14:textId="77777777" w:rsidR="001B6749" w:rsidRDefault="001B67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A801BC" w14:textId="77777777" w:rsidR="00BE47E9" w:rsidRDefault="0000000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139E3" w14:textId="77777777" w:rsidR="00BE47E9"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AC9C55BE">
      <w:start w:val="1"/>
      <w:numFmt w:val="bullet"/>
      <w:lvlText w:val=""/>
      <w:lvlJc w:val="left"/>
      <w:pPr>
        <w:ind w:left="720" w:hanging="360"/>
      </w:pPr>
      <w:rPr>
        <w:rFonts w:ascii="Symbol" w:hAnsi="Symbol"/>
      </w:rPr>
    </w:lvl>
    <w:lvl w:ilvl="1" w:tplc="BD88BBFA">
      <w:start w:val="1"/>
      <w:numFmt w:val="bullet"/>
      <w:lvlText w:val="o"/>
      <w:lvlJc w:val="left"/>
      <w:pPr>
        <w:tabs>
          <w:tab w:val="num" w:pos="1440"/>
        </w:tabs>
        <w:ind w:left="1440" w:hanging="360"/>
      </w:pPr>
      <w:rPr>
        <w:rFonts w:ascii="Courier New" w:hAnsi="Courier New"/>
      </w:rPr>
    </w:lvl>
    <w:lvl w:ilvl="2" w:tplc="F9EEE4DE">
      <w:start w:val="1"/>
      <w:numFmt w:val="bullet"/>
      <w:lvlText w:val=""/>
      <w:lvlJc w:val="left"/>
      <w:pPr>
        <w:tabs>
          <w:tab w:val="num" w:pos="2160"/>
        </w:tabs>
        <w:ind w:left="2160" w:hanging="360"/>
      </w:pPr>
      <w:rPr>
        <w:rFonts w:ascii="Wingdings" w:hAnsi="Wingdings"/>
      </w:rPr>
    </w:lvl>
    <w:lvl w:ilvl="3" w:tplc="A4168A08">
      <w:start w:val="1"/>
      <w:numFmt w:val="bullet"/>
      <w:lvlText w:val=""/>
      <w:lvlJc w:val="left"/>
      <w:pPr>
        <w:tabs>
          <w:tab w:val="num" w:pos="2880"/>
        </w:tabs>
        <w:ind w:left="2880" w:hanging="360"/>
      </w:pPr>
      <w:rPr>
        <w:rFonts w:ascii="Symbol" w:hAnsi="Symbol"/>
      </w:rPr>
    </w:lvl>
    <w:lvl w:ilvl="4" w:tplc="E7B0F4AC">
      <w:start w:val="1"/>
      <w:numFmt w:val="bullet"/>
      <w:lvlText w:val="o"/>
      <w:lvlJc w:val="left"/>
      <w:pPr>
        <w:tabs>
          <w:tab w:val="num" w:pos="3600"/>
        </w:tabs>
        <w:ind w:left="3600" w:hanging="360"/>
      </w:pPr>
      <w:rPr>
        <w:rFonts w:ascii="Courier New" w:hAnsi="Courier New"/>
      </w:rPr>
    </w:lvl>
    <w:lvl w:ilvl="5" w:tplc="32AAF644">
      <w:start w:val="1"/>
      <w:numFmt w:val="bullet"/>
      <w:lvlText w:val=""/>
      <w:lvlJc w:val="left"/>
      <w:pPr>
        <w:tabs>
          <w:tab w:val="num" w:pos="4320"/>
        </w:tabs>
        <w:ind w:left="4320" w:hanging="360"/>
      </w:pPr>
      <w:rPr>
        <w:rFonts w:ascii="Wingdings" w:hAnsi="Wingdings"/>
      </w:rPr>
    </w:lvl>
    <w:lvl w:ilvl="6" w:tplc="29949F50">
      <w:start w:val="1"/>
      <w:numFmt w:val="bullet"/>
      <w:lvlText w:val=""/>
      <w:lvlJc w:val="left"/>
      <w:pPr>
        <w:tabs>
          <w:tab w:val="num" w:pos="5040"/>
        </w:tabs>
        <w:ind w:left="5040" w:hanging="360"/>
      </w:pPr>
      <w:rPr>
        <w:rFonts w:ascii="Symbol" w:hAnsi="Symbol"/>
      </w:rPr>
    </w:lvl>
    <w:lvl w:ilvl="7" w:tplc="50B46116">
      <w:start w:val="1"/>
      <w:numFmt w:val="bullet"/>
      <w:lvlText w:val="o"/>
      <w:lvlJc w:val="left"/>
      <w:pPr>
        <w:tabs>
          <w:tab w:val="num" w:pos="5760"/>
        </w:tabs>
        <w:ind w:left="5760" w:hanging="360"/>
      </w:pPr>
      <w:rPr>
        <w:rFonts w:ascii="Courier New" w:hAnsi="Courier New"/>
      </w:rPr>
    </w:lvl>
    <w:lvl w:ilvl="8" w:tplc="05DAFE5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C165228">
      <w:start w:val="1"/>
      <w:numFmt w:val="bullet"/>
      <w:lvlText w:val=""/>
      <w:lvlJc w:val="left"/>
      <w:pPr>
        <w:ind w:left="720" w:hanging="360"/>
      </w:pPr>
      <w:rPr>
        <w:rFonts w:ascii="Symbol" w:hAnsi="Symbol"/>
      </w:rPr>
    </w:lvl>
    <w:lvl w:ilvl="1" w:tplc="473427DC">
      <w:start w:val="1"/>
      <w:numFmt w:val="bullet"/>
      <w:lvlText w:val="o"/>
      <w:lvlJc w:val="left"/>
      <w:pPr>
        <w:tabs>
          <w:tab w:val="num" w:pos="1440"/>
        </w:tabs>
        <w:ind w:left="1440" w:hanging="360"/>
      </w:pPr>
      <w:rPr>
        <w:rFonts w:ascii="Courier New" w:hAnsi="Courier New"/>
      </w:rPr>
    </w:lvl>
    <w:lvl w:ilvl="2" w:tplc="8AF0C334">
      <w:start w:val="1"/>
      <w:numFmt w:val="bullet"/>
      <w:lvlText w:val=""/>
      <w:lvlJc w:val="left"/>
      <w:pPr>
        <w:tabs>
          <w:tab w:val="num" w:pos="2160"/>
        </w:tabs>
        <w:ind w:left="2160" w:hanging="360"/>
      </w:pPr>
      <w:rPr>
        <w:rFonts w:ascii="Wingdings" w:hAnsi="Wingdings"/>
      </w:rPr>
    </w:lvl>
    <w:lvl w:ilvl="3" w:tplc="379827DC">
      <w:start w:val="1"/>
      <w:numFmt w:val="bullet"/>
      <w:lvlText w:val=""/>
      <w:lvlJc w:val="left"/>
      <w:pPr>
        <w:tabs>
          <w:tab w:val="num" w:pos="2880"/>
        </w:tabs>
        <w:ind w:left="2880" w:hanging="360"/>
      </w:pPr>
      <w:rPr>
        <w:rFonts w:ascii="Symbol" w:hAnsi="Symbol"/>
      </w:rPr>
    </w:lvl>
    <w:lvl w:ilvl="4" w:tplc="9F1EB98C">
      <w:start w:val="1"/>
      <w:numFmt w:val="bullet"/>
      <w:lvlText w:val="o"/>
      <w:lvlJc w:val="left"/>
      <w:pPr>
        <w:tabs>
          <w:tab w:val="num" w:pos="3600"/>
        </w:tabs>
        <w:ind w:left="3600" w:hanging="360"/>
      </w:pPr>
      <w:rPr>
        <w:rFonts w:ascii="Courier New" w:hAnsi="Courier New"/>
      </w:rPr>
    </w:lvl>
    <w:lvl w:ilvl="5" w:tplc="E342D974">
      <w:start w:val="1"/>
      <w:numFmt w:val="bullet"/>
      <w:lvlText w:val=""/>
      <w:lvlJc w:val="left"/>
      <w:pPr>
        <w:tabs>
          <w:tab w:val="num" w:pos="4320"/>
        </w:tabs>
        <w:ind w:left="4320" w:hanging="360"/>
      </w:pPr>
      <w:rPr>
        <w:rFonts w:ascii="Wingdings" w:hAnsi="Wingdings"/>
      </w:rPr>
    </w:lvl>
    <w:lvl w:ilvl="6" w:tplc="D48E01AE">
      <w:start w:val="1"/>
      <w:numFmt w:val="bullet"/>
      <w:lvlText w:val=""/>
      <w:lvlJc w:val="left"/>
      <w:pPr>
        <w:tabs>
          <w:tab w:val="num" w:pos="5040"/>
        </w:tabs>
        <w:ind w:left="5040" w:hanging="360"/>
      </w:pPr>
      <w:rPr>
        <w:rFonts w:ascii="Symbol" w:hAnsi="Symbol"/>
      </w:rPr>
    </w:lvl>
    <w:lvl w:ilvl="7" w:tplc="D9D8DA84">
      <w:start w:val="1"/>
      <w:numFmt w:val="bullet"/>
      <w:lvlText w:val="o"/>
      <w:lvlJc w:val="left"/>
      <w:pPr>
        <w:tabs>
          <w:tab w:val="num" w:pos="5760"/>
        </w:tabs>
        <w:ind w:left="5760" w:hanging="360"/>
      </w:pPr>
      <w:rPr>
        <w:rFonts w:ascii="Courier New" w:hAnsi="Courier New"/>
      </w:rPr>
    </w:lvl>
    <w:lvl w:ilvl="8" w:tplc="7F38037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EBC421C">
      <w:start w:val="1"/>
      <w:numFmt w:val="bullet"/>
      <w:lvlText w:val=""/>
      <w:lvlJc w:val="left"/>
      <w:pPr>
        <w:ind w:left="720" w:hanging="360"/>
      </w:pPr>
      <w:rPr>
        <w:rFonts w:ascii="Symbol" w:hAnsi="Symbol"/>
      </w:rPr>
    </w:lvl>
    <w:lvl w:ilvl="1" w:tplc="B46E7E4A">
      <w:start w:val="1"/>
      <w:numFmt w:val="bullet"/>
      <w:lvlText w:val="o"/>
      <w:lvlJc w:val="left"/>
      <w:pPr>
        <w:tabs>
          <w:tab w:val="num" w:pos="1440"/>
        </w:tabs>
        <w:ind w:left="1440" w:hanging="360"/>
      </w:pPr>
      <w:rPr>
        <w:rFonts w:ascii="Courier New" w:hAnsi="Courier New"/>
      </w:rPr>
    </w:lvl>
    <w:lvl w:ilvl="2" w:tplc="48CC1864">
      <w:start w:val="1"/>
      <w:numFmt w:val="bullet"/>
      <w:lvlText w:val=""/>
      <w:lvlJc w:val="left"/>
      <w:pPr>
        <w:tabs>
          <w:tab w:val="num" w:pos="2160"/>
        </w:tabs>
        <w:ind w:left="2160" w:hanging="360"/>
      </w:pPr>
      <w:rPr>
        <w:rFonts w:ascii="Wingdings" w:hAnsi="Wingdings"/>
      </w:rPr>
    </w:lvl>
    <w:lvl w:ilvl="3" w:tplc="280CC86E">
      <w:start w:val="1"/>
      <w:numFmt w:val="bullet"/>
      <w:lvlText w:val=""/>
      <w:lvlJc w:val="left"/>
      <w:pPr>
        <w:tabs>
          <w:tab w:val="num" w:pos="2880"/>
        </w:tabs>
        <w:ind w:left="2880" w:hanging="360"/>
      </w:pPr>
      <w:rPr>
        <w:rFonts w:ascii="Symbol" w:hAnsi="Symbol"/>
      </w:rPr>
    </w:lvl>
    <w:lvl w:ilvl="4" w:tplc="96F4800E">
      <w:start w:val="1"/>
      <w:numFmt w:val="bullet"/>
      <w:lvlText w:val="o"/>
      <w:lvlJc w:val="left"/>
      <w:pPr>
        <w:tabs>
          <w:tab w:val="num" w:pos="3600"/>
        </w:tabs>
        <w:ind w:left="3600" w:hanging="360"/>
      </w:pPr>
      <w:rPr>
        <w:rFonts w:ascii="Courier New" w:hAnsi="Courier New"/>
      </w:rPr>
    </w:lvl>
    <w:lvl w:ilvl="5" w:tplc="253015AA">
      <w:start w:val="1"/>
      <w:numFmt w:val="bullet"/>
      <w:lvlText w:val=""/>
      <w:lvlJc w:val="left"/>
      <w:pPr>
        <w:tabs>
          <w:tab w:val="num" w:pos="4320"/>
        </w:tabs>
        <w:ind w:left="4320" w:hanging="360"/>
      </w:pPr>
      <w:rPr>
        <w:rFonts w:ascii="Wingdings" w:hAnsi="Wingdings"/>
      </w:rPr>
    </w:lvl>
    <w:lvl w:ilvl="6" w:tplc="75C80D58">
      <w:start w:val="1"/>
      <w:numFmt w:val="bullet"/>
      <w:lvlText w:val=""/>
      <w:lvlJc w:val="left"/>
      <w:pPr>
        <w:tabs>
          <w:tab w:val="num" w:pos="5040"/>
        </w:tabs>
        <w:ind w:left="5040" w:hanging="360"/>
      </w:pPr>
      <w:rPr>
        <w:rFonts w:ascii="Symbol" w:hAnsi="Symbol"/>
      </w:rPr>
    </w:lvl>
    <w:lvl w:ilvl="7" w:tplc="2EB2E0C0">
      <w:start w:val="1"/>
      <w:numFmt w:val="bullet"/>
      <w:lvlText w:val="o"/>
      <w:lvlJc w:val="left"/>
      <w:pPr>
        <w:tabs>
          <w:tab w:val="num" w:pos="5760"/>
        </w:tabs>
        <w:ind w:left="5760" w:hanging="360"/>
      </w:pPr>
      <w:rPr>
        <w:rFonts w:ascii="Courier New" w:hAnsi="Courier New"/>
      </w:rPr>
    </w:lvl>
    <w:lvl w:ilvl="8" w:tplc="CF240D5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BE698AA">
      <w:start w:val="1"/>
      <w:numFmt w:val="bullet"/>
      <w:lvlText w:val=""/>
      <w:lvlJc w:val="left"/>
      <w:pPr>
        <w:ind w:left="720" w:hanging="360"/>
      </w:pPr>
      <w:rPr>
        <w:rFonts w:ascii="Symbol" w:hAnsi="Symbol"/>
      </w:rPr>
    </w:lvl>
    <w:lvl w:ilvl="1" w:tplc="4306C002">
      <w:start w:val="1"/>
      <w:numFmt w:val="bullet"/>
      <w:lvlText w:val="o"/>
      <w:lvlJc w:val="left"/>
      <w:pPr>
        <w:tabs>
          <w:tab w:val="num" w:pos="1440"/>
        </w:tabs>
        <w:ind w:left="1440" w:hanging="360"/>
      </w:pPr>
      <w:rPr>
        <w:rFonts w:ascii="Courier New" w:hAnsi="Courier New"/>
      </w:rPr>
    </w:lvl>
    <w:lvl w:ilvl="2" w:tplc="C8E0F39A">
      <w:start w:val="1"/>
      <w:numFmt w:val="bullet"/>
      <w:lvlText w:val=""/>
      <w:lvlJc w:val="left"/>
      <w:pPr>
        <w:tabs>
          <w:tab w:val="num" w:pos="2160"/>
        </w:tabs>
        <w:ind w:left="2160" w:hanging="360"/>
      </w:pPr>
      <w:rPr>
        <w:rFonts w:ascii="Wingdings" w:hAnsi="Wingdings"/>
      </w:rPr>
    </w:lvl>
    <w:lvl w:ilvl="3" w:tplc="F1EECF6A">
      <w:start w:val="1"/>
      <w:numFmt w:val="bullet"/>
      <w:lvlText w:val=""/>
      <w:lvlJc w:val="left"/>
      <w:pPr>
        <w:tabs>
          <w:tab w:val="num" w:pos="2880"/>
        </w:tabs>
        <w:ind w:left="2880" w:hanging="360"/>
      </w:pPr>
      <w:rPr>
        <w:rFonts w:ascii="Symbol" w:hAnsi="Symbol"/>
      </w:rPr>
    </w:lvl>
    <w:lvl w:ilvl="4" w:tplc="B2B65C1C">
      <w:start w:val="1"/>
      <w:numFmt w:val="bullet"/>
      <w:lvlText w:val="o"/>
      <w:lvlJc w:val="left"/>
      <w:pPr>
        <w:tabs>
          <w:tab w:val="num" w:pos="3600"/>
        </w:tabs>
        <w:ind w:left="3600" w:hanging="360"/>
      </w:pPr>
      <w:rPr>
        <w:rFonts w:ascii="Courier New" w:hAnsi="Courier New"/>
      </w:rPr>
    </w:lvl>
    <w:lvl w:ilvl="5" w:tplc="F60CD850">
      <w:start w:val="1"/>
      <w:numFmt w:val="bullet"/>
      <w:lvlText w:val=""/>
      <w:lvlJc w:val="left"/>
      <w:pPr>
        <w:tabs>
          <w:tab w:val="num" w:pos="4320"/>
        </w:tabs>
        <w:ind w:left="4320" w:hanging="360"/>
      </w:pPr>
      <w:rPr>
        <w:rFonts w:ascii="Wingdings" w:hAnsi="Wingdings"/>
      </w:rPr>
    </w:lvl>
    <w:lvl w:ilvl="6" w:tplc="0660E8DE">
      <w:start w:val="1"/>
      <w:numFmt w:val="bullet"/>
      <w:lvlText w:val=""/>
      <w:lvlJc w:val="left"/>
      <w:pPr>
        <w:tabs>
          <w:tab w:val="num" w:pos="5040"/>
        </w:tabs>
        <w:ind w:left="5040" w:hanging="360"/>
      </w:pPr>
      <w:rPr>
        <w:rFonts w:ascii="Symbol" w:hAnsi="Symbol"/>
      </w:rPr>
    </w:lvl>
    <w:lvl w:ilvl="7" w:tplc="2ABA9D2E">
      <w:start w:val="1"/>
      <w:numFmt w:val="bullet"/>
      <w:lvlText w:val="o"/>
      <w:lvlJc w:val="left"/>
      <w:pPr>
        <w:tabs>
          <w:tab w:val="num" w:pos="5760"/>
        </w:tabs>
        <w:ind w:left="5760" w:hanging="360"/>
      </w:pPr>
      <w:rPr>
        <w:rFonts w:ascii="Courier New" w:hAnsi="Courier New"/>
      </w:rPr>
    </w:lvl>
    <w:lvl w:ilvl="8" w:tplc="965252C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4FE2AD2">
      <w:start w:val="1"/>
      <w:numFmt w:val="bullet"/>
      <w:lvlText w:val=""/>
      <w:lvlJc w:val="left"/>
      <w:pPr>
        <w:ind w:left="720" w:hanging="360"/>
      </w:pPr>
      <w:rPr>
        <w:rFonts w:ascii="Symbol" w:hAnsi="Symbol"/>
      </w:rPr>
    </w:lvl>
    <w:lvl w:ilvl="1" w:tplc="3048BDFE">
      <w:start w:val="1"/>
      <w:numFmt w:val="bullet"/>
      <w:lvlText w:val="o"/>
      <w:lvlJc w:val="left"/>
      <w:pPr>
        <w:tabs>
          <w:tab w:val="num" w:pos="1440"/>
        </w:tabs>
        <w:ind w:left="1440" w:hanging="360"/>
      </w:pPr>
      <w:rPr>
        <w:rFonts w:ascii="Courier New" w:hAnsi="Courier New"/>
      </w:rPr>
    </w:lvl>
    <w:lvl w:ilvl="2" w:tplc="663CA486">
      <w:start w:val="1"/>
      <w:numFmt w:val="bullet"/>
      <w:lvlText w:val=""/>
      <w:lvlJc w:val="left"/>
      <w:pPr>
        <w:tabs>
          <w:tab w:val="num" w:pos="2160"/>
        </w:tabs>
        <w:ind w:left="2160" w:hanging="360"/>
      </w:pPr>
      <w:rPr>
        <w:rFonts w:ascii="Wingdings" w:hAnsi="Wingdings"/>
      </w:rPr>
    </w:lvl>
    <w:lvl w:ilvl="3" w:tplc="1684071E">
      <w:start w:val="1"/>
      <w:numFmt w:val="bullet"/>
      <w:lvlText w:val=""/>
      <w:lvlJc w:val="left"/>
      <w:pPr>
        <w:tabs>
          <w:tab w:val="num" w:pos="2880"/>
        </w:tabs>
        <w:ind w:left="2880" w:hanging="360"/>
      </w:pPr>
      <w:rPr>
        <w:rFonts w:ascii="Symbol" w:hAnsi="Symbol"/>
      </w:rPr>
    </w:lvl>
    <w:lvl w:ilvl="4" w:tplc="6576F6AE">
      <w:start w:val="1"/>
      <w:numFmt w:val="bullet"/>
      <w:lvlText w:val="o"/>
      <w:lvlJc w:val="left"/>
      <w:pPr>
        <w:tabs>
          <w:tab w:val="num" w:pos="3600"/>
        </w:tabs>
        <w:ind w:left="3600" w:hanging="360"/>
      </w:pPr>
      <w:rPr>
        <w:rFonts w:ascii="Courier New" w:hAnsi="Courier New"/>
      </w:rPr>
    </w:lvl>
    <w:lvl w:ilvl="5" w:tplc="13D89486">
      <w:start w:val="1"/>
      <w:numFmt w:val="bullet"/>
      <w:lvlText w:val=""/>
      <w:lvlJc w:val="left"/>
      <w:pPr>
        <w:tabs>
          <w:tab w:val="num" w:pos="4320"/>
        </w:tabs>
        <w:ind w:left="4320" w:hanging="360"/>
      </w:pPr>
      <w:rPr>
        <w:rFonts w:ascii="Wingdings" w:hAnsi="Wingdings"/>
      </w:rPr>
    </w:lvl>
    <w:lvl w:ilvl="6" w:tplc="7A24562C">
      <w:start w:val="1"/>
      <w:numFmt w:val="bullet"/>
      <w:lvlText w:val=""/>
      <w:lvlJc w:val="left"/>
      <w:pPr>
        <w:tabs>
          <w:tab w:val="num" w:pos="5040"/>
        </w:tabs>
        <w:ind w:left="5040" w:hanging="360"/>
      </w:pPr>
      <w:rPr>
        <w:rFonts w:ascii="Symbol" w:hAnsi="Symbol"/>
      </w:rPr>
    </w:lvl>
    <w:lvl w:ilvl="7" w:tplc="6BDAEB0E">
      <w:start w:val="1"/>
      <w:numFmt w:val="bullet"/>
      <w:lvlText w:val="o"/>
      <w:lvlJc w:val="left"/>
      <w:pPr>
        <w:tabs>
          <w:tab w:val="num" w:pos="5760"/>
        </w:tabs>
        <w:ind w:left="5760" w:hanging="360"/>
      </w:pPr>
      <w:rPr>
        <w:rFonts w:ascii="Courier New" w:hAnsi="Courier New"/>
      </w:rPr>
    </w:lvl>
    <w:lvl w:ilvl="8" w:tplc="3662B79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0220B6E">
      <w:start w:val="1"/>
      <w:numFmt w:val="bullet"/>
      <w:lvlText w:val=""/>
      <w:lvlJc w:val="left"/>
      <w:pPr>
        <w:ind w:left="720" w:hanging="360"/>
      </w:pPr>
      <w:rPr>
        <w:rFonts w:ascii="Symbol" w:hAnsi="Symbol"/>
      </w:rPr>
    </w:lvl>
    <w:lvl w:ilvl="1" w:tplc="F662C782">
      <w:start w:val="1"/>
      <w:numFmt w:val="bullet"/>
      <w:lvlText w:val="o"/>
      <w:lvlJc w:val="left"/>
      <w:pPr>
        <w:tabs>
          <w:tab w:val="num" w:pos="1440"/>
        </w:tabs>
        <w:ind w:left="1440" w:hanging="360"/>
      </w:pPr>
      <w:rPr>
        <w:rFonts w:ascii="Courier New" w:hAnsi="Courier New"/>
      </w:rPr>
    </w:lvl>
    <w:lvl w:ilvl="2" w:tplc="7A3E16C6">
      <w:start w:val="1"/>
      <w:numFmt w:val="bullet"/>
      <w:lvlText w:val=""/>
      <w:lvlJc w:val="left"/>
      <w:pPr>
        <w:tabs>
          <w:tab w:val="num" w:pos="2160"/>
        </w:tabs>
        <w:ind w:left="2160" w:hanging="360"/>
      </w:pPr>
      <w:rPr>
        <w:rFonts w:ascii="Wingdings" w:hAnsi="Wingdings"/>
      </w:rPr>
    </w:lvl>
    <w:lvl w:ilvl="3" w:tplc="16C02BB2">
      <w:start w:val="1"/>
      <w:numFmt w:val="bullet"/>
      <w:lvlText w:val=""/>
      <w:lvlJc w:val="left"/>
      <w:pPr>
        <w:tabs>
          <w:tab w:val="num" w:pos="2880"/>
        </w:tabs>
        <w:ind w:left="2880" w:hanging="360"/>
      </w:pPr>
      <w:rPr>
        <w:rFonts w:ascii="Symbol" w:hAnsi="Symbol"/>
      </w:rPr>
    </w:lvl>
    <w:lvl w:ilvl="4" w:tplc="C48822A4">
      <w:start w:val="1"/>
      <w:numFmt w:val="bullet"/>
      <w:lvlText w:val="o"/>
      <w:lvlJc w:val="left"/>
      <w:pPr>
        <w:tabs>
          <w:tab w:val="num" w:pos="3600"/>
        </w:tabs>
        <w:ind w:left="3600" w:hanging="360"/>
      </w:pPr>
      <w:rPr>
        <w:rFonts w:ascii="Courier New" w:hAnsi="Courier New"/>
      </w:rPr>
    </w:lvl>
    <w:lvl w:ilvl="5" w:tplc="3A729336">
      <w:start w:val="1"/>
      <w:numFmt w:val="bullet"/>
      <w:lvlText w:val=""/>
      <w:lvlJc w:val="left"/>
      <w:pPr>
        <w:tabs>
          <w:tab w:val="num" w:pos="4320"/>
        </w:tabs>
        <w:ind w:left="4320" w:hanging="360"/>
      </w:pPr>
      <w:rPr>
        <w:rFonts w:ascii="Wingdings" w:hAnsi="Wingdings"/>
      </w:rPr>
    </w:lvl>
    <w:lvl w:ilvl="6" w:tplc="E318A03E">
      <w:start w:val="1"/>
      <w:numFmt w:val="bullet"/>
      <w:lvlText w:val=""/>
      <w:lvlJc w:val="left"/>
      <w:pPr>
        <w:tabs>
          <w:tab w:val="num" w:pos="5040"/>
        </w:tabs>
        <w:ind w:left="5040" w:hanging="360"/>
      </w:pPr>
      <w:rPr>
        <w:rFonts w:ascii="Symbol" w:hAnsi="Symbol"/>
      </w:rPr>
    </w:lvl>
    <w:lvl w:ilvl="7" w:tplc="191C98C2">
      <w:start w:val="1"/>
      <w:numFmt w:val="bullet"/>
      <w:lvlText w:val="o"/>
      <w:lvlJc w:val="left"/>
      <w:pPr>
        <w:tabs>
          <w:tab w:val="num" w:pos="5760"/>
        </w:tabs>
        <w:ind w:left="5760" w:hanging="360"/>
      </w:pPr>
      <w:rPr>
        <w:rFonts w:ascii="Courier New" w:hAnsi="Courier New"/>
      </w:rPr>
    </w:lvl>
    <w:lvl w:ilvl="8" w:tplc="B5E0D43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D6D67B02">
      <w:start w:val="1"/>
      <w:numFmt w:val="bullet"/>
      <w:lvlText w:val=""/>
      <w:lvlJc w:val="left"/>
      <w:pPr>
        <w:ind w:left="720" w:hanging="360"/>
      </w:pPr>
      <w:rPr>
        <w:rFonts w:ascii="Symbol" w:hAnsi="Symbol"/>
      </w:rPr>
    </w:lvl>
    <w:lvl w:ilvl="1" w:tplc="71E0117C">
      <w:start w:val="1"/>
      <w:numFmt w:val="bullet"/>
      <w:lvlText w:val="o"/>
      <w:lvlJc w:val="left"/>
      <w:pPr>
        <w:tabs>
          <w:tab w:val="num" w:pos="1440"/>
        </w:tabs>
        <w:ind w:left="1440" w:hanging="360"/>
      </w:pPr>
      <w:rPr>
        <w:rFonts w:ascii="Courier New" w:hAnsi="Courier New"/>
      </w:rPr>
    </w:lvl>
    <w:lvl w:ilvl="2" w:tplc="473AE4EA">
      <w:start w:val="1"/>
      <w:numFmt w:val="bullet"/>
      <w:lvlText w:val=""/>
      <w:lvlJc w:val="left"/>
      <w:pPr>
        <w:tabs>
          <w:tab w:val="num" w:pos="2160"/>
        </w:tabs>
        <w:ind w:left="2160" w:hanging="360"/>
      </w:pPr>
      <w:rPr>
        <w:rFonts w:ascii="Wingdings" w:hAnsi="Wingdings"/>
      </w:rPr>
    </w:lvl>
    <w:lvl w:ilvl="3" w:tplc="76EA7832">
      <w:start w:val="1"/>
      <w:numFmt w:val="bullet"/>
      <w:lvlText w:val=""/>
      <w:lvlJc w:val="left"/>
      <w:pPr>
        <w:tabs>
          <w:tab w:val="num" w:pos="2880"/>
        </w:tabs>
        <w:ind w:left="2880" w:hanging="360"/>
      </w:pPr>
      <w:rPr>
        <w:rFonts w:ascii="Symbol" w:hAnsi="Symbol"/>
      </w:rPr>
    </w:lvl>
    <w:lvl w:ilvl="4" w:tplc="783AD870">
      <w:start w:val="1"/>
      <w:numFmt w:val="bullet"/>
      <w:lvlText w:val="o"/>
      <w:lvlJc w:val="left"/>
      <w:pPr>
        <w:tabs>
          <w:tab w:val="num" w:pos="3600"/>
        </w:tabs>
        <w:ind w:left="3600" w:hanging="360"/>
      </w:pPr>
      <w:rPr>
        <w:rFonts w:ascii="Courier New" w:hAnsi="Courier New"/>
      </w:rPr>
    </w:lvl>
    <w:lvl w:ilvl="5" w:tplc="EE02425A">
      <w:start w:val="1"/>
      <w:numFmt w:val="bullet"/>
      <w:lvlText w:val=""/>
      <w:lvlJc w:val="left"/>
      <w:pPr>
        <w:tabs>
          <w:tab w:val="num" w:pos="4320"/>
        </w:tabs>
        <w:ind w:left="4320" w:hanging="360"/>
      </w:pPr>
      <w:rPr>
        <w:rFonts w:ascii="Wingdings" w:hAnsi="Wingdings"/>
      </w:rPr>
    </w:lvl>
    <w:lvl w:ilvl="6" w:tplc="04AA3A76">
      <w:start w:val="1"/>
      <w:numFmt w:val="bullet"/>
      <w:lvlText w:val=""/>
      <w:lvlJc w:val="left"/>
      <w:pPr>
        <w:tabs>
          <w:tab w:val="num" w:pos="5040"/>
        </w:tabs>
        <w:ind w:left="5040" w:hanging="360"/>
      </w:pPr>
      <w:rPr>
        <w:rFonts w:ascii="Symbol" w:hAnsi="Symbol"/>
      </w:rPr>
    </w:lvl>
    <w:lvl w:ilvl="7" w:tplc="10AC0E30">
      <w:start w:val="1"/>
      <w:numFmt w:val="bullet"/>
      <w:lvlText w:val="o"/>
      <w:lvlJc w:val="left"/>
      <w:pPr>
        <w:tabs>
          <w:tab w:val="num" w:pos="5760"/>
        </w:tabs>
        <w:ind w:left="5760" w:hanging="360"/>
      </w:pPr>
      <w:rPr>
        <w:rFonts w:ascii="Courier New" w:hAnsi="Courier New"/>
      </w:rPr>
    </w:lvl>
    <w:lvl w:ilvl="8" w:tplc="C6984E0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3A3C801A">
      <w:start w:val="1"/>
      <w:numFmt w:val="bullet"/>
      <w:lvlText w:val=""/>
      <w:lvlJc w:val="left"/>
      <w:pPr>
        <w:ind w:left="720" w:hanging="360"/>
      </w:pPr>
      <w:rPr>
        <w:rFonts w:ascii="Symbol" w:hAnsi="Symbol"/>
      </w:rPr>
    </w:lvl>
    <w:lvl w:ilvl="1" w:tplc="0768754A">
      <w:start w:val="1"/>
      <w:numFmt w:val="bullet"/>
      <w:lvlText w:val="o"/>
      <w:lvlJc w:val="left"/>
      <w:pPr>
        <w:tabs>
          <w:tab w:val="num" w:pos="1440"/>
        </w:tabs>
        <w:ind w:left="1440" w:hanging="360"/>
      </w:pPr>
      <w:rPr>
        <w:rFonts w:ascii="Courier New" w:hAnsi="Courier New"/>
      </w:rPr>
    </w:lvl>
    <w:lvl w:ilvl="2" w:tplc="0E3C5AAE">
      <w:start w:val="1"/>
      <w:numFmt w:val="bullet"/>
      <w:lvlText w:val=""/>
      <w:lvlJc w:val="left"/>
      <w:pPr>
        <w:tabs>
          <w:tab w:val="num" w:pos="2160"/>
        </w:tabs>
        <w:ind w:left="2160" w:hanging="360"/>
      </w:pPr>
      <w:rPr>
        <w:rFonts w:ascii="Wingdings" w:hAnsi="Wingdings"/>
      </w:rPr>
    </w:lvl>
    <w:lvl w:ilvl="3" w:tplc="19FC509E">
      <w:start w:val="1"/>
      <w:numFmt w:val="bullet"/>
      <w:lvlText w:val=""/>
      <w:lvlJc w:val="left"/>
      <w:pPr>
        <w:tabs>
          <w:tab w:val="num" w:pos="2880"/>
        </w:tabs>
        <w:ind w:left="2880" w:hanging="360"/>
      </w:pPr>
      <w:rPr>
        <w:rFonts w:ascii="Symbol" w:hAnsi="Symbol"/>
      </w:rPr>
    </w:lvl>
    <w:lvl w:ilvl="4" w:tplc="0FFA5CBC">
      <w:start w:val="1"/>
      <w:numFmt w:val="bullet"/>
      <w:lvlText w:val="o"/>
      <w:lvlJc w:val="left"/>
      <w:pPr>
        <w:tabs>
          <w:tab w:val="num" w:pos="3600"/>
        </w:tabs>
        <w:ind w:left="3600" w:hanging="360"/>
      </w:pPr>
      <w:rPr>
        <w:rFonts w:ascii="Courier New" w:hAnsi="Courier New"/>
      </w:rPr>
    </w:lvl>
    <w:lvl w:ilvl="5" w:tplc="2DAC64B4">
      <w:start w:val="1"/>
      <w:numFmt w:val="bullet"/>
      <w:lvlText w:val=""/>
      <w:lvlJc w:val="left"/>
      <w:pPr>
        <w:tabs>
          <w:tab w:val="num" w:pos="4320"/>
        </w:tabs>
        <w:ind w:left="4320" w:hanging="360"/>
      </w:pPr>
      <w:rPr>
        <w:rFonts w:ascii="Wingdings" w:hAnsi="Wingdings"/>
      </w:rPr>
    </w:lvl>
    <w:lvl w:ilvl="6" w:tplc="BDC82E1C">
      <w:start w:val="1"/>
      <w:numFmt w:val="bullet"/>
      <w:lvlText w:val=""/>
      <w:lvlJc w:val="left"/>
      <w:pPr>
        <w:tabs>
          <w:tab w:val="num" w:pos="5040"/>
        </w:tabs>
        <w:ind w:left="5040" w:hanging="360"/>
      </w:pPr>
      <w:rPr>
        <w:rFonts w:ascii="Symbol" w:hAnsi="Symbol"/>
      </w:rPr>
    </w:lvl>
    <w:lvl w:ilvl="7" w:tplc="5948B3EE">
      <w:start w:val="1"/>
      <w:numFmt w:val="bullet"/>
      <w:lvlText w:val="o"/>
      <w:lvlJc w:val="left"/>
      <w:pPr>
        <w:tabs>
          <w:tab w:val="num" w:pos="5760"/>
        </w:tabs>
        <w:ind w:left="5760" w:hanging="360"/>
      </w:pPr>
      <w:rPr>
        <w:rFonts w:ascii="Courier New" w:hAnsi="Courier New"/>
      </w:rPr>
    </w:lvl>
    <w:lvl w:ilvl="8" w:tplc="5DBE9C0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824E4A86">
      <w:start w:val="1"/>
      <w:numFmt w:val="bullet"/>
      <w:lvlText w:val=""/>
      <w:lvlJc w:val="left"/>
      <w:pPr>
        <w:ind w:left="720" w:hanging="360"/>
      </w:pPr>
      <w:rPr>
        <w:rFonts w:ascii="Symbol" w:hAnsi="Symbol"/>
      </w:rPr>
    </w:lvl>
    <w:lvl w:ilvl="1" w:tplc="849E16CC">
      <w:start w:val="1"/>
      <w:numFmt w:val="bullet"/>
      <w:lvlText w:val="o"/>
      <w:lvlJc w:val="left"/>
      <w:pPr>
        <w:tabs>
          <w:tab w:val="num" w:pos="1440"/>
        </w:tabs>
        <w:ind w:left="1440" w:hanging="360"/>
      </w:pPr>
      <w:rPr>
        <w:rFonts w:ascii="Courier New" w:hAnsi="Courier New"/>
      </w:rPr>
    </w:lvl>
    <w:lvl w:ilvl="2" w:tplc="1892FEC8">
      <w:start w:val="1"/>
      <w:numFmt w:val="bullet"/>
      <w:lvlText w:val=""/>
      <w:lvlJc w:val="left"/>
      <w:pPr>
        <w:tabs>
          <w:tab w:val="num" w:pos="2160"/>
        </w:tabs>
        <w:ind w:left="2160" w:hanging="360"/>
      </w:pPr>
      <w:rPr>
        <w:rFonts w:ascii="Wingdings" w:hAnsi="Wingdings"/>
      </w:rPr>
    </w:lvl>
    <w:lvl w:ilvl="3" w:tplc="C9067F16">
      <w:start w:val="1"/>
      <w:numFmt w:val="bullet"/>
      <w:lvlText w:val=""/>
      <w:lvlJc w:val="left"/>
      <w:pPr>
        <w:tabs>
          <w:tab w:val="num" w:pos="2880"/>
        </w:tabs>
        <w:ind w:left="2880" w:hanging="360"/>
      </w:pPr>
      <w:rPr>
        <w:rFonts w:ascii="Symbol" w:hAnsi="Symbol"/>
      </w:rPr>
    </w:lvl>
    <w:lvl w:ilvl="4" w:tplc="D84A4646">
      <w:start w:val="1"/>
      <w:numFmt w:val="bullet"/>
      <w:lvlText w:val="o"/>
      <w:lvlJc w:val="left"/>
      <w:pPr>
        <w:tabs>
          <w:tab w:val="num" w:pos="3600"/>
        </w:tabs>
        <w:ind w:left="3600" w:hanging="360"/>
      </w:pPr>
      <w:rPr>
        <w:rFonts w:ascii="Courier New" w:hAnsi="Courier New"/>
      </w:rPr>
    </w:lvl>
    <w:lvl w:ilvl="5" w:tplc="78608A32">
      <w:start w:val="1"/>
      <w:numFmt w:val="bullet"/>
      <w:lvlText w:val=""/>
      <w:lvlJc w:val="left"/>
      <w:pPr>
        <w:tabs>
          <w:tab w:val="num" w:pos="4320"/>
        </w:tabs>
        <w:ind w:left="4320" w:hanging="360"/>
      </w:pPr>
      <w:rPr>
        <w:rFonts w:ascii="Wingdings" w:hAnsi="Wingdings"/>
      </w:rPr>
    </w:lvl>
    <w:lvl w:ilvl="6" w:tplc="1E8643A4">
      <w:start w:val="1"/>
      <w:numFmt w:val="bullet"/>
      <w:lvlText w:val=""/>
      <w:lvlJc w:val="left"/>
      <w:pPr>
        <w:tabs>
          <w:tab w:val="num" w:pos="5040"/>
        </w:tabs>
        <w:ind w:left="5040" w:hanging="360"/>
      </w:pPr>
      <w:rPr>
        <w:rFonts w:ascii="Symbol" w:hAnsi="Symbol"/>
      </w:rPr>
    </w:lvl>
    <w:lvl w:ilvl="7" w:tplc="56FC6E62">
      <w:start w:val="1"/>
      <w:numFmt w:val="bullet"/>
      <w:lvlText w:val="o"/>
      <w:lvlJc w:val="left"/>
      <w:pPr>
        <w:tabs>
          <w:tab w:val="num" w:pos="5760"/>
        </w:tabs>
        <w:ind w:left="5760" w:hanging="360"/>
      </w:pPr>
      <w:rPr>
        <w:rFonts w:ascii="Courier New" w:hAnsi="Courier New"/>
      </w:rPr>
    </w:lvl>
    <w:lvl w:ilvl="8" w:tplc="2782EC6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792C26DA">
      <w:start w:val="1"/>
      <w:numFmt w:val="bullet"/>
      <w:lvlText w:val=""/>
      <w:lvlJc w:val="left"/>
      <w:pPr>
        <w:ind w:left="720" w:hanging="360"/>
      </w:pPr>
      <w:rPr>
        <w:rFonts w:ascii="Symbol" w:hAnsi="Symbol"/>
      </w:rPr>
    </w:lvl>
    <w:lvl w:ilvl="1" w:tplc="D630878E">
      <w:start w:val="1"/>
      <w:numFmt w:val="bullet"/>
      <w:lvlText w:val="o"/>
      <w:lvlJc w:val="left"/>
      <w:pPr>
        <w:tabs>
          <w:tab w:val="num" w:pos="1440"/>
        </w:tabs>
        <w:ind w:left="1440" w:hanging="360"/>
      </w:pPr>
      <w:rPr>
        <w:rFonts w:ascii="Courier New" w:hAnsi="Courier New"/>
      </w:rPr>
    </w:lvl>
    <w:lvl w:ilvl="2" w:tplc="FDEAC100">
      <w:start w:val="1"/>
      <w:numFmt w:val="bullet"/>
      <w:lvlText w:val=""/>
      <w:lvlJc w:val="left"/>
      <w:pPr>
        <w:tabs>
          <w:tab w:val="num" w:pos="2160"/>
        </w:tabs>
        <w:ind w:left="2160" w:hanging="360"/>
      </w:pPr>
      <w:rPr>
        <w:rFonts w:ascii="Wingdings" w:hAnsi="Wingdings"/>
      </w:rPr>
    </w:lvl>
    <w:lvl w:ilvl="3" w:tplc="C9869DA0">
      <w:start w:val="1"/>
      <w:numFmt w:val="bullet"/>
      <w:lvlText w:val=""/>
      <w:lvlJc w:val="left"/>
      <w:pPr>
        <w:tabs>
          <w:tab w:val="num" w:pos="2880"/>
        </w:tabs>
        <w:ind w:left="2880" w:hanging="360"/>
      </w:pPr>
      <w:rPr>
        <w:rFonts w:ascii="Symbol" w:hAnsi="Symbol"/>
      </w:rPr>
    </w:lvl>
    <w:lvl w:ilvl="4" w:tplc="70D291C6">
      <w:start w:val="1"/>
      <w:numFmt w:val="bullet"/>
      <w:lvlText w:val="o"/>
      <w:lvlJc w:val="left"/>
      <w:pPr>
        <w:tabs>
          <w:tab w:val="num" w:pos="3600"/>
        </w:tabs>
        <w:ind w:left="3600" w:hanging="360"/>
      </w:pPr>
      <w:rPr>
        <w:rFonts w:ascii="Courier New" w:hAnsi="Courier New"/>
      </w:rPr>
    </w:lvl>
    <w:lvl w:ilvl="5" w:tplc="03F67620">
      <w:start w:val="1"/>
      <w:numFmt w:val="bullet"/>
      <w:lvlText w:val=""/>
      <w:lvlJc w:val="left"/>
      <w:pPr>
        <w:tabs>
          <w:tab w:val="num" w:pos="4320"/>
        </w:tabs>
        <w:ind w:left="4320" w:hanging="360"/>
      </w:pPr>
      <w:rPr>
        <w:rFonts w:ascii="Wingdings" w:hAnsi="Wingdings"/>
      </w:rPr>
    </w:lvl>
    <w:lvl w:ilvl="6" w:tplc="27C2C656">
      <w:start w:val="1"/>
      <w:numFmt w:val="bullet"/>
      <w:lvlText w:val=""/>
      <w:lvlJc w:val="left"/>
      <w:pPr>
        <w:tabs>
          <w:tab w:val="num" w:pos="5040"/>
        </w:tabs>
        <w:ind w:left="5040" w:hanging="360"/>
      </w:pPr>
      <w:rPr>
        <w:rFonts w:ascii="Symbol" w:hAnsi="Symbol"/>
      </w:rPr>
    </w:lvl>
    <w:lvl w:ilvl="7" w:tplc="4D7AA2E6">
      <w:start w:val="1"/>
      <w:numFmt w:val="bullet"/>
      <w:lvlText w:val="o"/>
      <w:lvlJc w:val="left"/>
      <w:pPr>
        <w:tabs>
          <w:tab w:val="num" w:pos="5760"/>
        </w:tabs>
        <w:ind w:left="5760" w:hanging="360"/>
      </w:pPr>
      <w:rPr>
        <w:rFonts w:ascii="Courier New" w:hAnsi="Courier New"/>
      </w:rPr>
    </w:lvl>
    <w:lvl w:ilvl="8" w:tplc="D45A27D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7E448D26">
      <w:start w:val="1"/>
      <w:numFmt w:val="bullet"/>
      <w:lvlText w:val=""/>
      <w:lvlJc w:val="left"/>
      <w:pPr>
        <w:ind w:left="720" w:hanging="360"/>
      </w:pPr>
      <w:rPr>
        <w:rFonts w:ascii="Symbol" w:hAnsi="Symbol"/>
      </w:rPr>
    </w:lvl>
    <w:lvl w:ilvl="1" w:tplc="5C861A50">
      <w:start w:val="1"/>
      <w:numFmt w:val="bullet"/>
      <w:lvlText w:val="o"/>
      <w:lvlJc w:val="left"/>
      <w:pPr>
        <w:tabs>
          <w:tab w:val="num" w:pos="1440"/>
        </w:tabs>
        <w:ind w:left="1440" w:hanging="360"/>
      </w:pPr>
      <w:rPr>
        <w:rFonts w:ascii="Courier New" w:hAnsi="Courier New"/>
      </w:rPr>
    </w:lvl>
    <w:lvl w:ilvl="2" w:tplc="EC6467A6">
      <w:start w:val="1"/>
      <w:numFmt w:val="bullet"/>
      <w:lvlText w:val=""/>
      <w:lvlJc w:val="left"/>
      <w:pPr>
        <w:tabs>
          <w:tab w:val="num" w:pos="2160"/>
        </w:tabs>
        <w:ind w:left="2160" w:hanging="360"/>
      </w:pPr>
      <w:rPr>
        <w:rFonts w:ascii="Wingdings" w:hAnsi="Wingdings"/>
      </w:rPr>
    </w:lvl>
    <w:lvl w:ilvl="3" w:tplc="E9DC309E">
      <w:start w:val="1"/>
      <w:numFmt w:val="bullet"/>
      <w:lvlText w:val=""/>
      <w:lvlJc w:val="left"/>
      <w:pPr>
        <w:tabs>
          <w:tab w:val="num" w:pos="2880"/>
        </w:tabs>
        <w:ind w:left="2880" w:hanging="360"/>
      </w:pPr>
      <w:rPr>
        <w:rFonts w:ascii="Symbol" w:hAnsi="Symbol"/>
      </w:rPr>
    </w:lvl>
    <w:lvl w:ilvl="4" w:tplc="9C609F20">
      <w:start w:val="1"/>
      <w:numFmt w:val="bullet"/>
      <w:lvlText w:val="o"/>
      <w:lvlJc w:val="left"/>
      <w:pPr>
        <w:tabs>
          <w:tab w:val="num" w:pos="3600"/>
        </w:tabs>
        <w:ind w:left="3600" w:hanging="360"/>
      </w:pPr>
      <w:rPr>
        <w:rFonts w:ascii="Courier New" w:hAnsi="Courier New"/>
      </w:rPr>
    </w:lvl>
    <w:lvl w:ilvl="5" w:tplc="117C31C6">
      <w:start w:val="1"/>
      <w:numFmt w:val="bullet"/>
      <w:lvlText w:val=""/>
      <w:lvlJc w:val="left"/>
      <w:pPr>
        <w:tabs>
          <w:tab w:val="num" w:pos="4320"/>
        </w:tabs>
        <w:ind w:left="4320" w:hanging="360"/>
      </w:pPr>
      <w:rPr>
        <w:rFonts w:ascii="Wingdings" w:hAnsi="Wingdings"/>
      </w:rPr>
    </w:lvl>
    <w:lvl w:ilvl="6" w:tplc="E1DA09F0">
      <w:start w:val="1"/>
      <w:numFmt w:val="bullet"/>
      <w:lvlText w:val=""/>
      <w:lvlJc w:val="left"/>
      <w:pPr>
        <w:tabs>
          <w:tab w:val="num" w:pos="5040"/>
        </w:tabs>
        <w:ind w:left="5040" w:hanging="360"/>
      </w:pPr>
      <w:rPr>
        <w:rFonts w:ascii="Symbol" w:hAnsi="Symbol"/>
      </w:rPr>
    </w:lvl>
    <w:lvl w:ilvl="7" w:tplc="9FB0C88E">
      <w:start w:val="1"/>
      <w:numFmt w:val="bullet"/>
      <w:lvlText w:val="o"/>
      <w:lvlJc w:val="left"/>
      <w:pPr>
        <w:tabs>
          <w:tab w:val="num" w:pos="5760"/>
        </w:tabs>
        <w:ind w:left="5760" w:hanging="360"/>
      </w:pPr>
      <w:rPr>
        <w:rFonts w:ascii="Courier New" w:hAnsi="Courier New"/>
      </w:rPr>
    </w:lvl>
    <w:lvl w:ilvl="8" w:tplc="668C5F4E">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29306B90">
      <w:start w:val="1"/>
      <w:numFmt w:val="bullet"/>
      <w:lvlText w:val=""/>
      <w:lvlJc w:val="left"/>
      <w:pPr>
        <w:ind w:left="720" w:hanging="360"/>
      </w:pPr>
      <w:rPr>
        <w:rFonts w:ascii="Symbol" w:hAnsi="Symbol"/>
      </w:rPr>
    </w:lvl>
    <w:lvl w:ilvl="1" w:tplc="048E226A">
      <w:start w:val="1"/>
      <w:numFmt w:val="bullet"/>
      <w:lvlText w:val="o"/>
      <w:lvlJc w:val="left"/>
      <w:pPr>
        <w:tabs>
          <w:tab w:val="num" w:pos="1440"/>
        </w:tabs>
        <w:ind w:left="1440" w:hanging="360"/>
      </w:pPr>
      <w:rPr>
        <w:rFonts w:ascii="Courier New" w:hAnsi="Courier New"/>
      </w:rPr>
    </w:lvl>
    <w:lvl w:ilvl="2" w:tplc="A6CC6EE6">
      <w:start w:val="1"/>
      <w:numFmt w:val="bullet"/>
      <w:lvlText w:val=""/>
      <w:lvlJc w:val="left"/>
      <w:pPr>
        <w:tabs>
          <w:tab w:val="num" w:pos="2160"/>
        </w:tabs>
        <w:ind w:left="2160" w:hanging="360"/>
      </w:pPr>
      <w:rPr>
        <w:rFonts w:ascii="Wingdings" w:hAnsi="Wingdings"/>
      </w:rPr>
    </w:lvl>
    <w:lvl w:ilvl="3" w:tplc="C4F0D39C">
      <w:start w:val="1"/>
      <w:numFmt w:val="bullet"/>
      <w:lvlText w:val=""/>
      <w:lvlJc w:val="left"/>
      <w:pPr>
        <w:tabs>
          <w:tab w:val="num" w:pos="2880"/>
        </w:tabs>
        <w:ind w:left="2880" w:hanging="360"/>
      </w:pPr>
      <w:rPr>
        <w:rFonts w:ascii="Symbol" w:hAnsi="Symbol"/>
      </w:rPr>
    </w:lvl>
    <w:lvl w:ilvl="4" w:tplc="B4C211FA">
      <w:start w:val="1"/>
      <w:numFmt w:val="bullet"/>
      <w:lvlText w:val="o"/>
      <w:lvlJc w:val="left"/>
      <w:pPr>
        <w:tabs>
          <w:tab w:val="num" w:pos="3600"/>
        </w:tabs>
        <w:ind w:left="3600" w:hanging="360"/>
      </w:pPr>
      <w:rPr>
        <w:rFonts w:ascii="Courier New" w:hAnsi="Courier New"/>
      </w:rPr>
    </w:lvl>
    <w:lvl w:ilvl="5" w:tplc="FA60F62C">
      <w:start w:val="1"/>
      <w:numFmt w:val="bullet"/>
      <w:lvlText w:val=""/>
      <w:lvlJc w:val="left"/>
      <w:pPr>
        <w:tabs>
          <w:tab w:val="num" w:pos="4320"/>
        </w:tabs>
        <w:ind w:left="4320" w:hanging="360"/>
      </w:pPr>
      <w:rPr>
        <w:rFonts w:ascii="Wingdings" w:hAnsi="Wingdings"/>
      </w:rPr>
    </w:lvl>
    <w:lvl w:ilvl="6" w:tplc="9B163EF8">
      <w:start w:val="1"/>
      <w:numFmt w:val="bullet"/>
      <w:lvlText w:val=""/>
      <w:lvlJc w:val="left"/>
      <w:pPr>
        <w:tabs>
          <w:tab w:val="num" w:pos="5040"/>
        </w:tabs>
        <w:ind w:left="5040" w:hanging="360"/>
      </w:pPr>
      <w:rPr>
        <w:rFonts w:ascii="Symbol" w:hAnsi="Symbol"/>
      </w:rPr>
    </w:lvl>
    <w:lvl w:ilvl="7" w:tplc="1BE47D2A">
      <w:start w:val="1"/>
      <w:numFmt w:val="bullet"/>
      <w:lvlText w:val="o"/>
      <w:lvlJc w:val="left"/>
      <w:pPr>
        <w:tabs>
          <w:tab w:val="num" w:pos="5760"/>
        </w:tabs>
        <w:ind w:left="5760" w:hanging="360"/>
      </w:pPr>
      <w:rPr>
        <w:rFonts w:ascii="Courier New" w:hAnsi="Courier New"/>
      </w:rPr>
    </w:lvl>
    <w:lvl w:ilvl="8" w:tplc="22B61BAE">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6DA2526A">
      <w:start w:val="1"/>
      <w:numFmt w:val="bullet"/>
      <w:lvlText w:val=""/>
      <w:lvlJc w:val="left"/>
      <w:pPr>
        <w:ind w:left="720" w:hanging="360"/>
      </w:pPr>
      <w:rPr>
        <w:rFonts w:ascii="Symbol" w:hAnsi="Symbol"/>
      </w:rPr>
    </w:lvl>
    <w:lvl w:ilvl="1" w:tplc="270661D4">
      <w:start w:val="1"/>
      <w:numFmt w:val="bullet"/>
      <w:lvlText w:val="o"/>
      <w:lvlJc w:val="left"/>
      <w:pPr>
        <w:tabs>
          <w:tab w:val="num" w:pos="1440"/>
        </w:tabs>
        <w:ind w:left="1440" w:hanging="360"/>
      </w:pPr>
      <w:rPr>
        <w:rFonts w:ascii="Courier New" w:hAnsi="Courier New"/>
      </w:rPr>
    </w:lvl>
    <w:lvl w:ilvl="2" w:tplc="794CC584">
      <w:start w:val="1"/>
      <w:numFmt w:val="bullet"/>
      <w:lvlText w:val=""/>
      <w:lvlJc w:val="left"/>
      <w:pPr>
        <w:tabs>
          <w:tab w:val="num" w:pos="2160"/>
        </w:tabs>
        <w:ind w:left="2160" w:hanging="360"/>
      </w:pPr>
      <w:rPr>
        <w:rFonts w:ascii="Wingdings" w:hAnsi="Wingdings"/>
      </w:rPr>
    </w:lvl>
    <w:lvl w:ilvl="3" w:tplc="04209246">
      <w:start w:val="1"/>
      <w:numFmt w:val="bullet"/>
      <w:lvlText w:val=""/>
      <w:lvlJc w:val="left"/>
      <w:pPr>
        <w:tabs>
          <w:tab w:val="num" w:pos="2880"/>
        </w:tabs>
        <w:ind w:left="2880" w:hanging="360"/>
      </w:pPr>
      <w:rPr>
        <w:rFonts w:ascii="Symbol" w:hAnsi="Symbol"/>
      </w:rPr>
    </w:lvl>
    <w:lvl w:ilvl="4" w:tplc="FB580330">
      <w:start w:val="1"/>
      <w:numFmt w:val="bullet"/>
      <w:lvlText w:val="o"/>
      <w:lvlJc w:val="left"/>
      <w:pPr>
        <w:tabs>
          <w:tab w:val="num" w:pos="3600"/>
        </w:tabs>
        <w:ind w:left="3600" w:hanging="360"/>
      </w:pPr>
      <w:rPr>
        <w:rFonts w:ascii="Courier New" w:hAnsi="Courier New"/>
      </w:rPr>
    </w:lvl>
    <w:lvl w:ilvl="5" w:tplc="BA0A80EA">
      <w:start w:val="1"/>
      <w:numFmt w:val="bullet"/>
      <w:lvlText w:val=""/>
      <w:lvlJc w:val="left"/>
      <w:pPr>
        <w:tabs>
          <w:tab w:val="num" w:pos="4320"/>
        </w:tabs>
        <w:ind w:left="4320" w:hanging="360"/>
      </w:pPr>
      <w:rPr>
        <w:rFonts w:ascii="Wingdings" w:hAnsi="Wingdings"/>
      </w:rPr>
    </w:lvl>
    <w:lvl w:ilvl="6" w:tplc="F8AEB64A">
      <w:start w:val="1"/>
      <w:numFmt w:val="bullet"/>
      <w:lvlText w:val=""/>
      <w:lvlJc w:val="left"/>
      <w:pPr>
        <w:tabs>
          <w:tab w:val="num" w:pos="5040"/>
        </w:tabs>
        <w:ind w:left="5040" w:hanging="360"/>
      </w:pPr>
      <w:rPr>
        <w:rFonts w:ascii="Symbol" w:hAnsi="Symbol"/>
      </w:rPr>
    </w:lvl>
    <w:lvl w:ilvl="7" w:tplc="D54C865E">
      <w:start w:val="1"/>
      <w:numFmt w:val="bullet"/>
      <w:lvlText w:val="o"/>
      <w:lvlJc w:val="left"/>
      <w:pPr>
        <w:tabs>
          <w:tab w:val="num" w:pos="5760"/>
        </w:tabs>
        <w:ind w:left="5760" w:hanging="360"/>
      </w:pPr>
      <w:rPr>
        <w:rFonts w:ascii="Courier New" w:hAnsi="Courier New"/>
      </w:rPr>
    </w:lvl>
    <w:lvl w:ilvl="8" w:tplc="3D86A070">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F4CA7C24">
      <w:start w:val="1"/>
      <w:numFmt w:val="bullet"/>
      <w:lvlText w:val=""/>
      <w:lvlJc w:val="left"/>
      <w:pPr>
        <w:ind w:left="720" w:hanging="360"/>
      </w:pPr>
      <w:rPr>
        <w:rFonts w:ascii="Symbol" w:hAnsi="Symbol"/>
      </w:rPr>
    </w:lvl>
    <w:lvl w:ilvl="1" w:tplc="DF08D978">
      <w:start w:val="1"/>
      <w:numFmt w:val="bullet"/>
      <w:lvlText w:val="o"/>
      <w:lvlJc w:val="left"/>
      <w:pPr>
        <w:tabs>
          <w:tab w:val="num" w:pos="1440"/>
        </w:tabs>
        <w:ind w:left="1440" w:hanging="360"/>
      </w:pPr>
      <w:rPr>
        <w:rFonts w:ascii="Courier New" w:hAnsi="Courier New"/>
      </w:rPr>
    </w:lvl>
    <w:lvl w:ilvl="2" w:tplc="7A86F9C8">
      <w:start w:val="1"/>
      <w:numFmt w:val="bullet"/>
      <w:lvlText w:val=""/>
      <w:lvlJc w:val="left"/>
      <w:pPr>
        <w:tabs>
          <w:tab w:val="num" w:pos="2160"/>
        </w:tabs>
        <w:ind w:left="2160" w:hanging="360"/>
      </w:pPr>
      <w:rPr>
        <w:rFonts w:ascii="Wingdings" w:hAnsi="Wingdings"/>
      </w:rPr>
    </w:lvl>
    <w:lvl w:ilvl="3" w:tplc="36A0F93C">
      <w:start w:val="1"/>
      <w:numFmt w:val="bullet"/>
      <w:lvlText w:val=""/>
      <w:lvlJc w:val="left"/>
      <w:pPr>
        <w:tabs>
          <w:tab w:val="num" w:pos="2880"/>
        </w:tabs>
        <w:ind w:left="2880" w:hanging="360"/>
      </w:pPr>
      <w:rPr>
        <w:rFonts w:ascii="Symbol" w:hAnsi="Symbol"/>
      </w:rPr>
    </w:lvl>
    <w:lvl w:ilvl="4" w:tplc="31D40F56">
      <w:start w:val="1"/>
      <w:numFmt w:val="bullet"/>
      <w:lvlText w:val="o"/>
      <w:lvlJc w:val="left"/>
      <w:pPr>
        <w:tabs>
          <w:tab w:val="num" w:pos="3600"/>
        </w:tabs>
        <w:ind w:left="3600" w:hanging="360"/>
      </w:pPr>
      <w:rPr>
        <w:rFonts w:ascii="Courier New" w:hAnsi="Courier New"/>
      </w:rPr>
    </w:lvl>
    <w:lvl w:ilvl="5" w:tplc="95460D32">
      <w:start w:val="1"/>
      <w:numFmt w:val="bullet"/>
      <w:lvlText w:val=""/>
      <w:lvlJc w:val="left"/>
      <w:pPr>
        <w:tabs>
          <w:tab w:val="num" w:pos="4320"/>
        </w:tabs>
        <w:ind w:left="4320" w:hanging="360"/>
      </w:pPr>
      <w:rPr>
        <w:rFonts w:ascii="Wingdings" w:hAnsi="Wingdings"/>
      </w:rPr>
    </w:lvl>
    <w:lvl w:ilvl="6" w:tplc="9F2A9876">
      <w:start w:val="1"/>
      <w:numFmt w:val="bullet"/>
      <w:lvlText w:val=""/>
      <w:lvlJc w:val="left"/>
      <w:pPr>
        <w:tabs>
          <w:tab w:val="num" w:pos="5040"/>
        </w:tabs>
        <w:ind w:left="5040" w:hanging="360"/>
      </w:pPr>
      <w:rPr>
        <w:rFonts w:ascii="Symbol" w:hAnsi="Symbol"/>
      </w:rPr>
    </w:lvl>
    <w:lvl w:ilvl="7" w:tplc="4FE46A70">
      <w:start w:val="1"/>
      <w:numFmt w:val="bullet"/>
      <w:lvlText w:val="o"/>
      <w:lvlJc w:val="left"/>
      <w:pPr>
        <w:tabs>
          <w:tab w:val="num" w:pos="5760"/>
        </w:tabs>
        <w:ind w:left="5760" w:hanging="360"/>
      </w:pPr>
      <w:rPr>
        <w:rFonts w:ascii="Courier New" w:hAnsi="Courier New"/>
      </w:rPr>
    </w:lvl>
    <w:lvl w:ilvl="8" w:tplc="E1029FE2">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9872B666">
      <w:start w:val="1"/>
      <w:numFmt w:val="bullet"/>
      <w:lvlText w:val=""/>
      <w:lvlJc w:val="left"/>
      <w:pPr>
        <w:ind w:left="720" w:hanging="360"/>
      </w:pPr>
      <w:rPr>
        <w:rFonts w:ascii="Symbol" w:hAnsi="Symbol"/>
      </w:rPr>
    </w:lvl>
    <w:lvl w:ilvl="1" w:tplc="0F7EC50A">
      <w:start w:val="1"/>
      <w:numFmt w:val="bullet"/>
      <w:lvlText w:val="o"/>
      <w:lvlJc w:val="left"/>
      <w:pPr>
        <w:tabs>
          <w:tab w:val="num" w:pos="1440"/>
        </w:tabs>
        <w:ind w:left="1440" w:hanging="360"/>
      </w:pPr>
      <w:rPr>
        <w:rFonts w:ascii="Courier New" w:hAnsi="Courier New"/>
      </w:rPr>
    </w:lvl>
    <w:lvl w:ilvl="2" w:tplc="C276DF08">
      <w:start w:val="1"/>
      <w:numFmt w:val="bullet"/>
      <w:lvlText w:val=""/>
      <w:lvlJc w:val="left"/>
      <w:pPr>
        <w:tabs>
          <w:tab w:val="num" w:pos="2160"/>
        </w:tabs>
        <w:ind w:left="2160" w:hanging="360"/>
      </w:pPr>
      <w:rPr>
        <w:rFonts w:ascii="Wingdings" w:hAnsi="Wingdings"/>
      </w:rPr>
    </w:lvl>
    <w:lvl w:ilvl="3" w:tplc="C3C63F26">
      <w:start w:val="1"/>
      <w:numFmt w:val="bullet"/>
      <w:lvlText w:val=""/>
      <w:lvlJc w:val="left"/>
      <w:pPr>
        <w:tabs>
          <w:tab w:val="num" w:pos="2880"/>
        </w:tabs>
        <w:ind w:left="2880" w:hanging="360"/>
      </w:pPr>
      <w:rPr>
        <w:rFonts w:ascii="Symbol" w:hAnsi="Symbol"/>
      </w:rPr>
    </w:lvl>
    <w:lvl w:ilvl="4" w:tplc="F2625ACC">
      <w:start w:val="1"/>
      <w:numFmt w:val="bullet"/>
      <w:lvlText w:val="o"/>
      <w:lvlJc w:val="left"/>
      <w:pPr>
        <w:tabs>
          <w:tab w:val="num" w:pos="3600"/>
        </w:tabs>
        <w:ind w:left="3600" w:hanging="360"/>
      </w:pPr>
      <w:rPr>
        <w:rFonts w:ascii="Courier New" w:hAnsi="Courier New"/>
      </w:rPr>
    </w:lvl>
    <w:lvl w:ilvl="5" w:tplc="BF98CE26">
      <w:start w:val="1"/>
      <w:numFmt w:val="bullet"/>
      <w:lvlText w:val=""/>
      <w:lvlJc w:val="left"/>
      <w:pPr>
        <w:tabs>
          <w:tab w:val="num" w:pos="4320"/>
        </w:tabs>
        <w:ind w:left="4320" w:hanging="360"/>
      </w:pPr>
      <w:rPr>
        <w:rFonts w:ascii="Wingdings" w:hAnsi="Wingdings"/>
      </w:rPr>
    </w:lvl>
    <w:lvl w:ilvl="6" w:tplc="1096C0B4">
      <w:start w:val="1"/>
      <w:numFmt w:val="bullet"/>
      <w:lvlText w:val=""/>
      <w:lvlJc w:val="left"/>
      <w:pPr>
        <w:tabs>
          <w:tab w:val="num" w:pos="5040"/>
        </w:tabs>
        <w:ind w:left="5040" w:hanging="360"/>
      </w:pPr>
      <w:rPr>
        <w:rFonts w:ascii="Symbol" w:hAnsi="Symbol"/>
      </w:rPr>
    </w:lvl>
    <w:lvl w:ilvl="7" w:tplc="4C7CAA86">
      <w:start w:val="1"/>
      <w:numFmt w:val="bullet"/>
      <w:lvlText w:val="o"/>
      <w:lvlJc w:val="left"/>
      <w:pPr>
        <w:tabs>
          <w:tab w:val="num" w:pos="5760"/>
        </w:tabs>
        <w:ind w:left="5760" w:hanging="360"/>
      </w:pPr>
      <w:rPr>
        <w:rFonts w:ascii="Courier New" w:hAnsi="Courier New"/>
      </w:rPr>
    </w:lvl>
    <w:lvl w:ilvl="8" w:tplc="859AC430">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E6C6D16C">
      <w:start w:val="1"/>
      <w:numFmt w:val="bullet"/>
      <w:lvlText w:val=""/>
      <w:lvlJc w:val="left"/>
      <w:pPr>
        <w:ind w:left="720" w:hanging="360"/>
      </w:pPr>
      <w:rPr>
        <w:rFonts w:ascii="Symbol" w:hAnsi="Symbol"/>
      </w:rPr>
    </w:lvl>
    <w:lvl w:ilvl="1" w:tplc="9766B46A">
      <w:start w:val="1"/>
      <w:numFmt w:val="bullet"/>
      <w:lvlText w:val="o"/>
      <w:lvlJc w:val="left"/>
      <w:pPr>
        <w:tabs>
          <w:tab w:val="num" w:pos="1440"/>
        </w:tabs>
        <w:ind w:left="1440" w:hanging="360"/>
      </w:pPr>
      <w:rPr>
        <w:rFonts w:ascii="Courier New" w:hAnsi="Courier New"/>
      </w:rPr>
    </w:lvl>
    <w:lvl w:ilvl="2" w:tplc="DF182616">
      <w:start w:val="1"/>
      <w:numFmt w:val="bullet"/>
      <w:lvlText w:val=""/>
      <w:lvlJc w:val="left"/>
      <w:pPr>
        <w:tabs>
          <w:tab w:val="num" w:pos="2160"/>
        </w:tabs>
        <w:ind w:left="2160" w:hanging="360"/>
      </w:pPr>
      <w:rPr>
        <w:rFonts w:ascii="Wingdings" w:hAnsi="Wingdings"/>
      </w:rPr>
    </w:lvl>
    <w:lvl w:ilvl="3" w:tplc="A232DF3A">
      <w:start w:val="1"/>
      <w:numFmt w:val="bullet"/>
      <w:lvlText w:val=""/>
      <w:lvlJc w:val="left"/>
      <w:pPr>
        <w:tabs>
          <w:tab w:val="num" w:pos="2880"/>
        </w:tabs>
        <w:ind w:left="2880" w:hanging="360"/>
      </w:pPr>
      <w:rPr>
        <w:rFonts w:ascii="Symbol" w:hAnsi="Symbol"/>
      </w:rPr>
    </w:lvl>
    <w:lvl w:ilvl="4" w:tplc="4E6CE12A">
      <w:start w:val="1"/>
      <w:numFmt w:val="bullet"/>
      <w:lvlText w:val="o"/>
      <w:lvlJc w:val="left"/>
      <w:pPr>
        <w:tabs>
          <w:tab w:val="num" w:pos="3600"/>
        </w:tabs>
        <w:ind w:left="3600" w:hanging="360"/>
      </w:pPr>
      <w:rPr>
        <w:rFonts w:ascii="Courier New" w:hAnsi="Courier New"/>
      </w:rPr>
    </w:lvl>
    <w:lvl w:ilvl="5" w:tplc="B484A9D2">
      <w:start w:val="1"/>
      <w:numFmt w:val="bullet"/>
      <w:lvlText w:val=""/>
      <w:lvlJc w:val="left"/>
      <w:pPr>
        <w:tabs>
          <w:tab w:val="num" w:pos="4320"/>
        </w:tabs>
        <w:ind w:left="4320" w:hanging="360"/>
      </w:pPr>
      <w:rPr>
        <w:rFonts w:ascii="Wingdings" w:hAnsi="Wingdings"/>
      </w:rPr>
    </w:lvl>
    <w:lvl w:ilvl="6" w:tplc="59FC9DCC">
      <w:start w:val="1"/>
      <w:numFmt w:val="bullet"/>
      <w:lvlText w:val=""/>
      <w:lvlJc w:val="left"/>
      <w:pPr>
        <w:tabs>
          <w:tab w:val="num" w:pos="5040"/>
        </w:tabs>
        <w:ind w:left="5040" w:hanging="360"/>
      </w:pPr>
      <w:rPr>
        <w:rFonts w:ascii="Symbol" w:hAnsi="Symbol"/>
      </w:rPr>
    </w:lvl>
    <w:lvl w:ilvl="7" w:tplc="39D2AC58">
      <w:start w:val="1"/>
      <w:numFmt w:val="bullet"/>
      <w:lvlText w:val="o"/>
      <w:lvlJc w:val="left"/>
      <w:pPr>
        <w:tabs>
          <w:tab w:val="num" w:pos="5760"/>
        </w:tabs>
        <w:ind w:left="5760" w:hanging="360"/>
      </w:pPr>
      <w:rPr>
        <w:rFonts w:ascii="Courier New" w:hAnsi="Courier New"/>
      </w:rPr>
    </w:lvl>
    <w:lvl w:ilvl="8" w:tplc="43741B94">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C1C651F2">
      <w:start w:val="1"/>
      <w:numFmt w:val="bullet"/>
      <w:lvlText w:val=""/>
      <w:lvlJc w:val="left"/>
      <w:pPr>
        <w:ind w:left="720" w:hanging="360"/>
      </w:pPr>
      <w:rPr>
        <w:rFonts w:ascii="Symbol" w:hAnsi="Symbol"/>
      </w:rPr>
    </w:lvl>
    <w:lvl w:ilvl="1" w:tplc="1A76A12A">
      <w:start w:val="1"/>
      <w:numFmt w:val="bullet"/>
      <w:lvlText w:val="o"/>
      <w:lvlJc w:val="left"/>
      <w:pPr>
        <w:tabs>
          <w:tab w:val="num" w:pos="1440"/>
        </w:tabs>
        <w:ind w:left="1440" w:hanging="360"/>
      </w:pPr>
      <w:rPr>
        <w:rFonts w:ascii="Courier New" w:hAnsi="Courier New"/>
      </w:rPr>
    </w:lvl>
    <w:lvl w:ilvl="2" w:tplc="68F61032">
      <w:start w:val="1"/>
      <w:numFmt w:val="bullet"/>
      <w:lvlText w:val=""/>
      <w:lvlJc w:val="left"/>
      <w:pPr>
        <w:tabs>
          <w:tab w:val="num" w:pos="2160"/>
        </w:tabs>
        <w:ind w:left="2160" w:hanging="360"/>
      </w:pPr>
      <w:rPr>
        <w:rFonts w:ascii="Wingdings" w:hAnsi="Wingdings"/>
      </w:rPr>
    </w:lvl>
    <w:lvl w:ilvl="3" w:tplc="8B9AFF28">
      <w:start w:val="1"/>
      <w:numFmt w:val="bullet"/>
      <w:lvlText w:val=""/>
      <w:lvlJc w:val="left"/>
      <w:pPr>
        <w:tabs>
          <w:tab w:val="num" w:pos="2880"/>
        </w:tabs>
        <w:ind w:left="2880" w:hanging="360"/>
      </w:pPr>
      <w:rPr>
        <w:rFonts w:ascii="Symbol" w:hAnsi="Symbol"/>
      </w:rPr>
    </w:lvl>
    <w:lvl w:ilvl="4" w:tplc="3C340EBA">
      <w:start w:val="1"/>
      <w:numFmt w:val="bullet"/>
      <w:lvlText w:val="o"/>
      <w:lvlJc w:val="left"/>
      <w:pPr>
        <w:tabs>
          <w:tab w:val="num" w:pos="3600"/>
        </w:tabs>
        <w:ind w:left="3600" w:hanging="360"/>
      </w:pPr>
      <w:rPr>
        <w:rFonts w:ascii="Courier New" w:hAnsi="Courier New"/>
      </w:rPr>
    </w:lvl>
    <w:lvl w:ilvl="5" w:tplc="66D80302">
      <w:start w:val="1"/>
      <w:numFmt w:val="bullet"/>
      <w:lvlText w:val=""/>
      <w:lvlJc w:val="left"/>
      <w:pPr>
        <w:tabs>
          <w:tab w:val="num" w:pos="4320"/>
        </w:tabs>
        <w:ind w:left="4320" w:hanging="360"/>
      </w:pPr>
      <w:rPr>
        <w:rFonts w:ascii="Wingdings" w:hAnsi="Wingdings"/>
      </w:rPr>
    </w:lvl>
    <w:lvl w:ilvl="6" w:tplc="DD52481C">
      <w:start w:val="1"/>
      <w:numFmt w:val="bullet"/>
      <w:lvlText w:val=""/>
      <w:lvlJc w:val="left"/>
      <w:pPr>
        <w:tabs>
          <w:tab w:val="num" w:pos="5040"/>
        </w:tabs>
        <w:ind w:left="5040" w:hanging="360"/>
      </w:pPr>
      <w:rPr>
        <w:rFonts w:ascii="Symbol" w:hAnsi="Symbol"/>
      </w:rPr>
    </w:lvl>
    <w:lvl w:ilvl="7" w:tplc="C9FEAB6C">
      <w:start w:val="1"/>
      <w:numFmt w:val="bullet"/>
      <w:lvlText w:val="o"/>
      <w:lvlJc w:val="left"/>
      <w:pPr>
        <w:tabs>
          <w:tab w:val="num" w:pos="5760"/>
        </w:tabs>
        <w:ind w:left="5760" w:hanging="360"/>
      </w:pPr>
      <w:rPr>
        <w:rFonts w:ascii="Courier New" w:hAnsi="Courier New"/>
      </w:rPr>
    </w:lvl>
    <w:lvl w:ilvl="8" w:tplc="D4CAE290">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92544E8C">
      <w:start w:val="1"/>
      <w:numFmt w:val="bullet"/>
      <w:lvlText w:val=""/>
      <w:lvlJc w:val="left"/>
      <w:pPr>
        <w:ind w:left="720" w:hanging="360"/>
      </w:pPr>
      <w:rPr>
        <w:rFonts w:ascii="Symbol" w:hAnsi="Symbol"/>
      </w:rPr>
    </w:lvl>
    <w:lvl w:ilvl="1" w:tplc="E9DE89E6">
      <w:start w:val="1"/>
      <w:numFmt w:val="bullet"/>
      <w:lvlText w:val="o"/>
      <w:lvlJc w:val="left"/>
      <w:pPr>
        <w:tabs>
          <w:tab w:val="num" w:pos="1440"/>
        </w:tabs>
        <w:ind w:left="1440" w:hanging="360"/>
      </w:pPr>
      <w:rPr>
        <w:rFonts w:ascii="Courier New" w:hAnsi="Courier New"/>
      </w:rPr>
    </w:lvl>
    <w:lvl w:ilvl="2" w:tplc="E5AA4E60">
      <w:start w:val="1"/>
      <w:numFmt w:val="bullet"/>
      <w:lvlText w:val=""/>
      <w:lvlJc w:val="left"/>
      <w:pPr>
        <w:tabs>
          <w:tab w:val="num" w:pos="2160"/>
        </w:tabs>
        <w:ind w:left="2160" w:hanging="360"/>
      </w:pPr>
      <w:rPr>
        <w:rFonts w:ascii="Wingdings" w:hAnsi="Wingdings"/>
      </w:rPr>
    </w:lvl>
    <w:lvl w:ilvl="3" w:tplc="2A36D508">
      <w:start w:val="1"/>
      <w:numFmt w:val="bullet"/>
      <w:lvlText w:val=""/>
      <w:lvlJc w:val="left"/>
      <w:pPr>
        <w:tabs>
          <w:tab w:val="num" w:pos="2880"/>
        </w:tabs>
        <w:ind w:left="2880" w:hanging="360"/>
      </w:pPr>
      <w:rPr>
        <w:rFonts w:ascii="Symbol" w:hAnsi="Symbol"/>
      </w:rPr>
    </w:lvl>
    <w:lvl w:ilvl="4" w:tplc="1B1A2E4C">
      <w:start w:val="1"/>
      <w:numFmt w:val="bullet"/>
      <w:lvlText w:val="o"/>
      <w:lvlJc w:val="left"/>
      <w:pPr>
        <w:tabs>
          <w:tab w:val="num" w:pos="3600"/>
        </w:tabs>
        <w:ind w:left="3600" w:hanging="360"/>
      </w:pPr>
      <w:rPr>
        <w:rFonts w:ascii="Courier New" w:hAnsi="Courier New"/>
      </w:rPr>
    </w:lvl>
    <w:lvl w:ilvl="5" w:tplc="76A296DA">
      <w:start w:val="1"/>
      <w:numFmt w:val="bullet"/>
      <w:lvlText w:val=""/>
      <w:lvlJc w:val="left"/>
      <w:pPr>
        <w:tabs>
          <w:tab w:val="num" w:pos="4320"/>
        </w:tabs>
        <w:ind w:left="4320" w:hanging="360"/>
      </w:pPr>
      <w:rPr>
        <w:rFonts w:ascii="Wingdings" w:hAnsi="Wingdings"/>
      </w:rPr>
    </w:lvl>
    <w:lvl w:ilvl="6" w:tplc="C75E18F2">
      <w:start w:val="1"/>
      <w:numFmt w:val="bullet"/>
      <w:lvlText w:val=""/>
      <w:lvlJc w:val="left"/>
      <w:pPr>
        <w:tabs>
          <w:tab w:val="num" w:pos="5040"/>
        </w:tabs>
        <w:ind w:left="5040" w:hanging="360"/>
      </w:pPr>
      <w:rPr>
        <w:rFonts w:ascii="Symbol" w:hAnsi="Symbol"/>
      </w:rPr>
    </w:lvl>
    <w:lvl w:ilvl="7" w:tplc="556EDB64">
      <w:start w:val="1"/>
      <w:numFmt w:val="bullet"/>
      <w:lvlText w:val="o"/>
      <w:lvlJc w:val="left"/>
      <w:pPr>
        <w:tabs>
          <w:tab w:val="num" w:pos="5760"/>
        </w:tabs>
        <w:ind w:left="5760" w:hanging="360"/>
      </w:pPr>
      <w:rPr>
        <w:rFonts w:ascii="Courier New" w:hAnsi="Courier New"/>
      </w:rPr>
    </w:lvl>
    <w:lvl w:ilvl="8" w:tplc="3842AF74">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759C4518">
      <w:start w:val="1"/>
      <w:numFmt w:val="bullet"/>
      <w:lvlText w:val=""/>
      <w:lvlJc w:val="left"/>
      <w:pPr>
        <w:ind w:left="720" w:hanging="360"/>
      </w:pPr>
      <w:rPr>
        <w:rFonts w:ascii="Symbol" w:hAnsi="Symbol"/>
      </w:rPr>
    </w:lvl>
    <w:lvl w:ilvl="1" w:tplc="F54E3496">
      <w:start w:val="1"/>
      <w:numFmt w:val="bullet"/>
      <w:lvlText w:val="o"/>
      <w:lvlJc w:val="left"/>
      <w:pPr>
        <w:tabs>
          <w:tab w:val="num" w:pos="1440"/>
        </w:tabs>
        <w:ind w:left="1440" w:hanging="360"/>
      </w:pPr>
      <w:rPr>
        <w:rFonts w:ascii="Courier New" w:hAnsi="Courier New"/>
      </w:rPr>
    </w:lvl>
    <w:lvl w:ilvl="2" w:tplc="D8E2D8CC">
      <w:start w:val="1"/>
      <w:numFmt w:val="bullet"/>
      <w:lvlText w:val=""/>
      <w:lvlJc w:val="left"/>
      <w:pPr>
        <w:tabs>
          <w:tab w:val="num" w:pos="2160"/>
        </w:tabs>
        <w:ind w:left="2160" w:hanging="360"/>
      </w:pPr>
      <w:rPr>
        <w:rFonts w:ascii="Wingdings" w:hAnsi="Wingdings"/>
      </w:rPr>
    </w:lvl>
    <w:lvl w:ilvl="3" w:tplc="8A3802AE">
      <w:start w:val="1"/>
      <w:numFmt w:val="bullet"/>
      <w:lvlText w:val=""/>
      <w:lvlJc w:val="left"/>
      <w:pPr>
        <w:tabs>
          <w:tab w:val="num" w:pos="2880"/>
        </w:tabs>
        <w:ind w:left="2880" w:hanging="360"/>
      </w:pPr>
      <w:rPr>
        <w:rFonts w:ascii="Symbol" w:hAnsi="Symbol"/>
      </w:rPr>
    </w:lvl>
    <w:lvl w:ilvl="4" w:tplc="1116DD82">
      <w:start w:val="1"/>
      <w:numFmt w:val="bullet"/>
      <w:lvlText w:val="o"/>
      <w:lvlJc w:val="left"/>
      <w:pPr>
        <w:tabs>
          <w:tab w:val="num" w:pos="3600"/>
        </w:tabs>
        <w:ind w:left="3600" w:hanging="360"/>
      </w:pPr>
      <w:rPr>
        <w:rFonts w:ascii="Courier New" w:hAnsi="Courier New"/>
      </w:rPr>
    </w:lvl>
    <w:lvl w:ilvl="5" w:tplc="5B4AAF7A">
      <w:start w:val="1"/>
      <w:numFmt w:val="bullet"/>
      <w:lvlText w:val=""/>
      <w:lvlJc w:val="left"/>
      <w:pPr>
        <w:tabs>
          <w:tab w:val="num" w:pos="4320"/>
        </w:tabs>
        <w:ind w:left="4320" w:hanging="360"/>
      </w:pPr>
      <w:rPr>
        <w:rFonts w:ascii="Wingdings" w:hAnsi="Wingdings"/>
      </w:rPr>
    </w:lvl>
    <w:lvl w:ilvl="6" w:tplc="656097A2">
      <w:start w:val="1"/>
      <w:numFmt w:val="bullet"/>
      <w:lvlText w:val=""/>
      <w:lvlJc w:val="left"/>
      <w:pPr>
        <w:tabs>
          <w:tab w:val="num" w:pos="5040"/>
        </w:tabs>
        <w:ind w:left="5040" w:hanging="360"/>
      </w:pPr>
      <w:rPr>
        <w:rFonts w:ascii="Symbol" w:hAnsi="Symbol"/>
      </w:rPr>
    </w:lvl>
    <w:lvl w:ilvl="7" w:tplc="A0766BA2">
      <w:start w:val="1"/>
      <w:numFmt w:val="bullet"/>
      <w:lvlText w:val="o"/>
      <w:lvlJc w:val="left"/>
      <w:pPr>
        <w:tabs>
          <w:tab w:val="num" w:pos="5760"/>
        </w:tabs>
        <w:ind w:left="5760" w:hanging="360"/>
      </w:pPr>
      <w:rPr>
        <w:rFonts w:ascii="Courier New" w:hAnsi="Courier New"/>
      </w:rPr>
    </w:lvl>
    <w:lvl w:ilvl="8" w:tplc="92DCB0B6">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5FA6B7BC">
      <w:start w:val="1"/>
      <w:numFmt w:val="bullet"/>
      <w:lvlText w:val=""/>
      <w:lvlJc w:val="left"/>
      <w:pPr>
        <w:ind w:left="720" w:hanging="360"/>
      </w:pPr>
      <w:rPr>
        <w:rFonts w:ascii="Symbol" w:hAnsi="Symbol"/>
      </w:rPr>
    </w:lvl>
    <w:lvl w:ilvl="1" w:tplc="3E52355A">
      <w:start w:val="1"/>
      <w:numFmt w:val="bullet"/>
      <w:lvlText w:val="o"/>
      <w:lvlJc w:val="left"/>
      <w:pPr>
        <w:tabs>
          <w:tab w:val="num" w:pos="1440"/>
        </w:tabs>
        <w:ind w:left="1440" w:hanging="360"/>
      </w:pPr>
      <w:rPr>
        <w:rFonts w:ascii="Courier New" w:hAnsi="Courier New"/>
      </w:rPr>
    </w:lvl>
    <w:lvl w:ilvl="2" w:tplc="3E62A644">
      <w:start w:val="1"/>
      <w:numFmt w:val="bullet"/>
      <w:lvlText w:val=""/>
      <w:lvlJc w:val="left"/>
      <w:pPr>
        <w:tabs>
          <w:tab w:val="num" w:pos="2160"/>
        </w:tabs>
        <w:ind w:left="2160" w:hanging="360"/>
      </w:pPr>
      <w:rPr>
        <w:rFonts w:ascii="Wingdings" w:hAnsi="Wingdings"/>
      </w:rPr>
    </w:lvl>
    <w:lvl w:ilvl="3" w:tplc="08AACAE8">
      <w:start w:val="1"/>
      <w:numFmt w:val="bullet"/>
      <w:lvlText w:val=""/>
      <w:lvlJc w:val="left"/>
      <w:pPr>
        <w:tabs>
          <w:tab w:val="num" w:pos="2880"/>
        </w:tabs>
        <w:ind w:left="2880" w:hanging="360"/>
      </w:pPr>
      <w:rPr>
        <w:rFonts w:ascii="Symbol" w:hAnsi="Symbol"/>
      </w:rPr>
    </w:lvl>
    <w:lvl w:ilvl="4" w:tplc="BCB63E8C">
      <w:start w:val="1"/>
      <w:numFmt w:val="bullet"/>
      <w:lvlText w:val="o"/>
      <w:lvlJc w:val="left"/>
      <w:pPr>
        <w:tabs>
          <w:tab w:val="num" w:pos="3600"/>
        </w:tabs>
        <w:ind w:left="3600" w:hanging="360"/>
      </w:pPr>
      <w:rPr>
        <w:rFonts w:ascii="Courier New" w:hAnsi="Courier New"/>
      </w:rPr>
    </w:lvl>
    <w:lvl w:ilvl="5" w:tplc="F49CC4EE">
      <w:start w:val="1"/>
      <w:numFmt w:val="bullet"/>
      <w:lvlText w:val=""/>
      <w:lvlJc w:val="left"/>
      <w:pPr>
        <w:tabs>
          <w:tab w:val="num" w:pos="4320"/>
        </w:tabs>
        <w:ind w:left="4320" w:hanging="360"/>
      </w:pPr>
      <w:rPr>
        <w:rFonts w:ascii="Wingdings" w:hAnsi="Wingdings"/>
      </w:rPr>
    </w:lvl>
    <w:lvl w:ilvl="6" w:tplc="52004B46">
      <w:start w:val="1"/>
      <w:numFmt w:val="bullet"/>
      <w:lvlText w:val=""/>
      <w:lvlJc w:val="left"/>
      <w:pPr>
        <w:tabs>
          <w:tab w:val="num" w:pos="5040"/>
        </w:tabs>
        <w:ind w:left="5040" w:hanging="360"/>
      </w:pPr>
      <w:rPr>
        <w:rFonts w:ascii="Symbol" w:hAnsi="Symbol"/>
      </w:rPr>
    </w:lvl>
    <w:lvl w:ilvl="7" w:tplc="14A442E2">
      <w:start w:val="1"/>
      <w:numFmt w:val="bullet"/>
      <w:lvlText w:val="o"/>
      <w:lvlJc w:val="left"/>
      <w:pPr>
        <w:tabs>
          <w:tab w:val="num" w:pos="5760"/>
        </w:tabs>
        <w:ind w:left="5760" w:hanging="360"/>
      </w:pPr>
      <w:rPr>
        <w:rFonts w:ascii="Courier New" w:hAnsi="Courier New"/>
      </w:rPr>
    </w:lvl>
    <w:lvl w:ilvl="8" w:tplc="6BD4086C">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5980FADC">
      <w:start w:val="1"/>
      <w:numFmt w:val="bullet"/>
      <w:lvlText w:val=""/>
      <w:lvlJc w:val="left"/>
      <w:pPr>
        <w:ind w:left="720" w:hanging="360"/>
      </w:pPr>
      <w:rPr>
        <w:rFonts w:ascii="Symbol" w:hAnsi="Symbol"/>
      </w:rPr>
    </w:lvl>
    <w:lvl w:ilvl="1" w:tplc="97EA6B88">
      <w:start w:val="1"/>
      <w:numFmt w:val="bullet"/>
      <w:lvlText w:val="o"/>
      <w:lvlJc w:val="left"/>
      <w:pPr>
        <w:tabs>
          <w:tab w:val="num" w:pos="1440"/>
        </w:tabs>
        <w:ind w:left="1440" w:hanging="360"/>
      </w:pPr>
      <w:rPr>
        <w:rFonts w:ascii="Courier New" w:hAnsi="Courier New"/>
      </w:rPr>
    </w:lvl>
    <w:lvl w:ilvl="2" w:tplc="B2CA66E8">
      <w:start w:val="1"/>
      <w:numFmt w:val="bullet"/>
      <w:lvlText w:val=""/>
      <w:lvlJc w:val="left"/>
      <w:pPr>
        <w:tabs>
          <w:tab w:val="num" w:pos="2160"/>
        </w:tabs>
        <w:ind w:left="2160" w:hanging="360"/>
      </w:pPr>
      <w:rPr>
        <w:rFonts w:ascii="Wingdings" w:hAnsi="Wingdings"/>
      </w:rPr>
    </w:lvl>
    <w:lvl w:ilvl="3" w:tplc="2DB01860">
      <w:start w:val="1"/>
      <w:numFmt w:val="bullet"/>
      <w:lvlText w:val=""/>
      <w:lvlJc w:val="left"/>
      <w:pPr>
        <w:tabs>
          <w:tab w:val="num" w:pos="2880"/>
        </w:tabs>
        <w:ind w:left="2880" w:hanging="360"/>
      </w:pPr>
      <w:rPr>
        <w:rFonts w:ascii="Symbol" w:hAnsi="Symbol"/>
      </w:rPr>
    </w:lvl>
    <w:lvl w:ilvl="4" w:tplc="9858D8D8">
      <w:start w:val="1"/>
      <w:numFmt w:val="bullet"/>
      <w:lvlText w:val="o"/>
      <w:lvlJc w:val="left"/>
      <w:pPr>
        <w:tabs>
          <w:tab w:val="num" w:pos="3600"/>
        </w:tabs>
        <w:ind w:left="3600" w:hanging="360"/>
      </w:pPr>
      <w:rPr>
        <w:rFonts w:ascii="Courier New" w:hAnsi="Courier New"/>
      </w:rPr>
    </w:lvl>
    <w:lvl w:ilvl="5" w:tplc="5554FF2E">
      <w:start w:val="1"/>
      <w:numFmt w:val="bullet"/>
      <w:lvlText w:val=""/>
      <w:lvlJc w:val="left"/>
      <w:pPr>
        <w:tabs>
          <w:tab w:val="num" w:pos="4320"/>
        </w:tabs>
        <w:ind w:left="4320" w:hanging="360"/>
      </w:pPr>
      <w:rPr>
        <w:rFonts w:ascii="Wingdings" w:hAnsi="Wingdings"/>
      </w:rPr>
    </w:lvl>
    <w:lvl w:ilvl="6" w:tplc="541286D8">
      <w:start w:val="1"/>
      <w:numFmt w:val="bullet"/>
      <w:lvlText w:val=""/>
      <w:lvlJc w:val="left"/>
      <w:pPr>
        <w:tabs>
          <w:tab w:val="num" w:pos="5040"/>
        </w:tabs>
        <w:ind w:left="5040" w:hanging="360"/>
      </w:pPr>
      <w:rPr>
        <w:rFonts w:ascii="Symbol" w:hAnsi="Symbol"/>
      </w:rPr>
    </w:lvl>
    <w:lvl w:ilvl="7" w:tplc="9580BFD2">
      <w:start w:val="1"/>
      <w:numFmt w:val="bullet"/>
      <w:lvlText w:val="o"/>
      <w:lvlJc w:val="left"/>
      <w:pPr>
        <w:tabs>
          <w:tab w:val="num" w:pos="5760"/>
        </w:tabs>
        <w:ind w:left="5760" w:hanging="360"/>
      </w:pPr>
      <w:rPr>
        <w:rFonts w:ascii="Courier New" w:hAnsi="Courier New"/>
      </w:rPr>
    </w:lvl>
    <w:lvl w:ilvl="8" w:tplc="83886286">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02D6274C">
      <w:start w:val="1"/>
      <w:numFmt w:val="bullet"/>
      <w:lvlText w:val=""/>
      <w:lvlJc w:val="left"/>
      <w:pPr>
        <w:ind w:left="720" w:hanging="360"/>
      </w:pPr>
      <w:rPr>
        <w:rFonts w:ascii="Symbol" w:hAnsi="Symbol"/>
      </w:rPr>
    </w:lvl>
    <w:lvl w:ilvl="1" w:tplc="D4D6C4F0">
      <w:start w:val="1"/>
      <w:numFmt w:val="bullet"/>
      <w:lvlText w:val="o"/>
      <w:lvlJc w:val="left"/>
      <w:pPr>
        <w:tabs>
          <w:tab w:val="num" w:pos="1440"/>
        </w:tabs>
        <w:ind w:left="1440" w:hanging="360"/>
      </w:pPr>
      <w:rPr>
        <w:rFonts w:ascii="Courier New" w:hAnsi="Courier New"/>
      </w:rPr>
    </w:lvl>
    <w:lvl w:ilvl="2" w:tplc="A2D423A6">
      <w:start w:val="1"/>
      <w:numFmt w:val="bullet"/>
      <w:lvlText w:val=""/>
      <w:lvlJc w:val="left"/>
      <w:pPr>
        <w:tabs>
          <w:tab w:val="num" w:pos="2160"/>
        </w:tabs>
        <w:ind w:left="2160" w:hanging="360"/>
      </w:pPr>
      <w:rPr>
        <w:rFonts w:ascii="Wingdings" w:hAnsi="Wingdings"/>
      </w:rPr>
    </w:lvl>
    <w:lvl w:ilvl="3" w:tplc="21868284">
      <w:start w:val="1"/>
      <w:numFmt w:val="bullet"/>
      <w:lvlText w:val=""/>
      <w:lvlJc w:val="left"/>
      <w:pPr>
        <w:tabs>
          <w:tab w:val="num" w:pos="2880"/>
        </w:tabs>
        <w:ind w:left="2880" w:hanging="360"/>
      </w:pPr>
      <w:rPr>
        <w:rFonts w:ascii="Symbol" w:hAnsi="Symbol"/>
      </w:rPr>
    </w:lvl>
    <w:lvl w:ilvl="4" w:tplc="7B2EF58A">
      <w:start w:val="1"/>
      <w:numFmt w:val="bullet"/>
      <w:lvlText w:val="o"/>
      <w:lvlJc w:val="left"/>
      <w:pPr>
        <w:tabs>
          <w:tab w:val="num" w:pos="3600"/>
        </w:tabs>
        <w:ind w:left="3600" w:hanging="360"/>
      </w:pPr>
      <w:rPr>
        <w:rFonts w:ascii="Courier New" w:hAnsi="Courier New"/>
      </w:rPr>
    </w:lvl>
    <w:lvl w:ilvl="5" w:tplc="3222B100">
      <w:start w:val="1"/>
      <w:numFmt w:val="bullet"/>
      <w:lvlText w:val=""/>
      <w:lvlJc w:val="left"/>
      <w:pPr>
        <w:tabs>
          <w:tab w:val="num" w:pos="4320"/>
        </w:tabs>
        <w:ind w:left="4320" w:hanging="360"/>
      </w:pPr>
      <w:rPr>
        <w:rFonts w:ascii="Wingdings" w:hAnsi="Wingdings"/>
      </w:rPr>
    </w:lvl>
    <w:lvl w:ilvl="6" w:tplc="E2849B6A">
      <w:start w:val="1"/>
      <w:numFmt w:val="bullet"/>
      <w:lvlText w:val=""/>
      <w:lvlJc w:val="left"/>
      <w:pPr>
        <w:tabs>
          <w:tab w:val="num" w:pos="5040"/>
        </w:tabs>
        <w:ind w:left="5040" w:hanging="360"/>
      </w:pPr>
      <w:rPr>
        <w:rFonts w:ascii="Symbol" w:hAnsi="Symbol"/>
      </w:rPr>
    </w:lvl>
    <w:lvl w:ilvl="7" w:tplc="9D764F20">
      <w:start w:val="1"/>
      <w:numFmt w:val="bullet"/>
      <w:lvlText w:val="o"/>
      <w:lvlJc w:val="left"/>
      <w:pPr>
        <w:tabs>
          <w:tab w:val="num" w:pos="5760"/>
        </w:tabs>
        <w:ind w:left="5760" w:hanging="360"/>
      </w:pPr>
      <w:rPr>
        <w:rFonts w:ascii="Courier New" w:hAnsi="Courier New"/>
      </w:rPr>
    </w:lvl>
    <w:lvl w:ilvl="8" w:tplc="D2C2F8F2">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147ADFBE">
      <w:start w:val="1"/>
      <w:numFmt w:val="bullet"/>
      <w:lvlText w:val=""/>
      <w:lvlJc w:val="left"/>
      <w:pPr>
        <w:ind w:left="720" w:hanging="360"/>
      </w:pPr>
      <w:rPr>
        <w:rFonts w:ascii="Symbol" w:hAnsi="Symbol"/>
      </w:rPr>
    </w:lvl>
    <w:lvl w:ilvl="1" w:tplc="0BC27C34">
      <w:start w:val="1"/>
      <w:numFmt w:val="bullet"/>
      <w:lvlText w:val="o"/>
      <w:lvlJc w:val="left"/>
      <w:pPr>
        <w:tabs>
          <w:tab w:val="num" w:pos="1440"/>
        </w:tabs>
        <w:ind w:left="1440" w:hanging="360"/>
      </w:pPr>
      <w:rPr>
        <w:rFonts w:ascii="Courier New" w:hAnsi="Courier New"/>
      </w:rPr>
    </w:lvl>
    <w:lvl w:ilvl="2" w:tplc="7CF8CF1C">
      <w:start w:val="1"/>
      <w:numFmt w:val="bullet"/>
      <w:lvlText w:val=""/>
      <w:lvlJc w:val="left"/>
      <w:pPr>
        <w:tabs>
          <w:tab w:val="num" w:pos="2160"/>
        </w:tabs>
        <w:ind w:left="2160" w:hanging="360"/>
      </w:pPr>
      <w:rPr>
        <w:rFonts w:ascii="Wingdings" w:hAnsi="Wingdings"/>
      </w:rPr>
    </w:lvl>
    <w:lvl w:ilvl="3" w:tplc="DA50E148">
      <w:start w:val="1"/>
      <w:numFmt w:val="bullet"/>
      <w:lvlText w:val=""/>
      <w:lvlJc w:val="left"/>
      <w:pPr>
        <w:tabs>
          <w:tab w:val="num" w:pos="2880"/>
        </w:tabs>
        <w:ind w:left="2880" w:hanging="360"/>
      </w:pPr>
      <w:rPr>
        <w:rFonts w:ascii="Symbol" w:hAnsi="Symbol"/>
      </w:rPr>
    </w:lvl>
    <w:lvl w:ilvl="4" w:tplc="3B081CC2">
      <w:start w:val="1"/>
      <w:numFmt w:val="bullet"/>
      <w:lvlText w:val="o"/>
      <w:lvlJc w:val="left"/>
      <w:pPr>
        <w:tabs>
          <w:tab w:val="num" w:pos="3600"/>
        </w:tabs>
        <w:ind w:left="3600" w:hanging="360"/>
      </w:pPr>
      <w:rPr>
        <w:rFonts w:ascii="Courier New" w:hAnsi="Courier New"/>
      </w:rPr>
    </w:lvl>
    <w:lvl w:ilvl="5" w:tplc="AF7CD36E">
      <w:start w:val="1"/>
      <w:numFmt w:val="bullet"/>
      <w:lvlText w:val=""/>
      <w:lvlJc w:val="left"/>
      <w:pPr>
        <w:tabs>
          <w:tab w:val="num" w:pos="4320"/>
        </w:tabs>
        <w:ind w:left="4320" w:hanging="360"/>
      </w:pPr>
      <w:rPr>
        <w:rFonts w:ascii="Wingdings" w:hAnsi="Wingdings"/>
      </w:rPr>
    </w:lvl>
    <w:lvl w:ilvl="6" w:tplc="D368BD36">
      <w:start w:val="1"/>
      <w:numFmt w:val="bullet"/>
      <w:lvlText w:val=""/>
      <w:lvlJc w:val="left"/>
      <w:pPr>
        <w:tabs>
          <w:tab w:val="num" w:pos="5040"/>
        </w:tabs>
        <w:ind w:left="5040" w:hanging="360"/>
      </w:pPr>
      <w:rPr>
        <w:rFonts w:ascii="Symbol" w:hAnsi="Symbol"/>
      </w:rPr>
    </w:lvl>
    <w:lvl w:ilvl="7" w:tplc="5502A6BE">
      <w:start w:val="1"/>
      <w:numFmt w:val="bullet"/>
      <w:lvlText w:val="o"/>
      <w:lvlJc w:val="left"/>
      <w:pPr>
        <w:tabs>
          <w:tab w:val="num" w:pos="5760"/>
        </w:tabs>
        <w:ind w:left="5760" w:hanging="360"/>
      </w:pPr>
      <w:rPr>
        <w:rFonts w:ascii="Courier New" w:hAnsi="Courier New"/>
      </w:rPr>
    </w:lvl>
    <w:lvl w:ilvl="8" w:tplc="58CE3ED8">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4EAEE510">
      <w:start w:val="1"/>
      <w:numFmt w:val="bullet"/>
      <w:lvlText w:val=""/>
      <w:lvlJc w:val="left"/>
      <w:pPr>
        <w:ind w:left="720" w:hanging="360"/>
      </w:pPr>
      <w:rPr>
        <w:rFonts w:ascii="Symbol" w:hAnsi="Symbol"/>
      </w:rPr>
    </w:lvl>
    <w:lvl w:ilvl="1" w:tplc="28026152">
      <w:start w:val="1"/>
      <w:numFmt w:val="bullet"/>
      <w:lvlText w:val="o"/>
      <w:lvlJc w:val="left"/>
      <w:pPr>
        <w:tabs>
          <w:tab w:val="num" w:pos="1440"/>
        </w:tabs>
        <w:ind w:left="1440" w:hanging="360"/>
      </w:pPr>
      <w:rPr>
        <w:rFonts w:ascii="Courier New" w:hAnsi="Courier New"/>
      </w:rPr>
    </w:lvl>
    <w:lvl w:ilvl="2" w:tplc="DE644126">
      <w:start w:val="1"/>
      <w:numFmt w:val="bullet"/>
      <w:lvlText w:val=""/>
      <w:lvlJc w:val="left"/>
      <w:pPr>
        <w:tabs>
          <w:tab w:val="num" w:pos="2160"/>
        </w:tabs>
        <w:ind w:left="2160" w:hanging="360"/>
      </w:pPr>
      <w:rPr>
        <w:rFonts w:ascii="Wingdings" w:hAnsi="Wingdings"/>
      </w:rPr>
    </w:lvl>
    <w:lvl w:ilvl="3" w:tplc="C35C5A3C">
      <w:start w:val="1"/>
      <w:numFmt w:val="bullet"/>
      <w:lvlText w:val=""/>
      <w:lvlJc w:val="left"/>
      <w:pPr>
        <w:tabs>
          <w:tab w:val="num" w:pos="2880"/>
        </w:tabs>
        <w:ind w:left="2880" w:hanging="360"/>
      </w:pPr>
      <w:rPr>
        <w:rFonts w:ascii="Symbol" w:hAnsi="Symbol"/>
      </w:rPr>
    </w:lvl>
    <w:lvl w:ilvl="4" w:tplc="491E6FC2">
      <w:start w:val="1"/>
      <w:numFmt w:val="bullet"/>
      <w:lvlText w:val="o"/>
      <w:lvlJc w:val="left"/>
      <w:pPr>
        <w:tabs>
          <w:tab w:val="num" w:pos="3600"/>
        </w:tabs>
        <w:ind w:left="3600" w:hanging="360"/>
      </w:pPr>
      <w:rPr>
        <w:rFonts w:ascii="Courier New" w:hAnsi="Courier New"/>
      </w:rPr>
    </w:lvl>
    <w:lvl w:ilvl="5" w:tplc="FC76E2DA">
      <w:start w:val="1"/>
      <w:numFmt w:val="bullet"/>
      <w:lvlText w:val=""/>
      <w:lvlJc w:val="left"/>
      <w:pPr>
        <w:tabs>
          <w:tab w:val="num" w:pos="4320"/>
        </w:tabs>
        <w:ind w:left="4320" w:hanging="360"/>
      </w:pPr>
      <w:rPr>
        <w:rFonts w:ascii="Wingdings" w:hAnsi="Wingdings"/>
      </w:rPr>
    </w:lvl>
    <w:lvl w:ilvl="6" w:tplc="803E59E0">
      <w:start w:val="1"/>
      <w:numFmt w:val="bullet"/>
      <w:lvlText w:val=""/>
      <w:lvlJc w:val="left"/>
      <w:pPr>
        <w:tabs>
          <w:tab w:val="num" w:pos="5040"/>
        </w:tabs>
        <w:ind w:left="5040" w:hanging="360"/>
      </w:pPr>
      <w:rPr>
        <w:rFonts w:ascii="Symbol" w:hAnsi="Symbol"/>
      </w:rPr>
    </w:lvl>
    <w:lvl w:ilvl="7" w:tplc="5D281B58">
      <w:start w:val="1"/>
      <w:numFmt w:val="bullet"/>
      <w:lvlText w:val="o"/>
      <w:lvlJc w:val="left"/>
      <w:pPr>
        <w:tabs>
          <w:tab w:val="num" w:pos="5760"/>
        </w:tabs>
        <w:ind w:left="5760" w:hanging="360"/>
      </w:pPr>
      <w:rPr>
        <w:rFonts w:ascii="Courier New" w:hAnsi="Courier New"/>
      </w:rPr>
    </w:lvl>
    <w:lvl w:ilvl="8" w:tplc="85F2F7C2">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86947056">
      <w:start w:val="1"/>
      <w:numFmt w:val="bullet"/>
      <w:lvlText w:val=""/>
      <w:lvlJc w:val="left"/>
      <w:pPr>
        <w:ind w:left="720" w:hanging="360"/>
      </w:pPr>
      <w:rPr>
        <w:rFonts w:ascii="Symbol" w:hAnsi="Symbol"/>
      </w:rPr>
    </w:lvl>
    <w:lvl w:ilvl="1" w:tplc="EED286EC">
      <w:start w:val="1"/>
      <w:numFmt w:val="bullet"/>
      <w:lvlText w:val="o"/>
      <w:lvlJc w:val="left"/>
      <w:pPr>
        <w:tabs>
          <w:tab w:val="num" w:pos="1440"/>
        </w:tabs>
        <w:ind w:left="1440" w:hanging="360"/>
      </w:pPr>
      <w:rPr>
        <w:rFonts w:ascii="Courier New" w:hAnsi="Courier New"/>
      </w:rPr>
    </w:lvl>
    <w:lvl w:ilvl="2" w:tplc="755E2962">
      <w:start w:val="1"/>
      <w:numFmt w:val="bullet"/>
      <w:lvlText w:val=""/>
      <w:lvlJc w:val="left"/>
      <w:pPr>
        <w:tabs>
          <w:tab w:val="num" w:pos="2160"/>
        </w:tabs>
        <w:ind w:left="2160" w:hanging="360"/>
      </w:pPr>
      <w:rPr>
        <w:rFonts w:ascii="Wingdings" w:hAnsi="Wingdings"/>
      </w:rPr>
    </w:lvl>
    <w:lvl w:ilvl="3" w:tplc="E77AD6F2">
      <w:start w:val="1"/>
      <w:numFmt w:val="bullet"/>
      <w:lvlText w:val=""/>
      <w:lvlJc w:val="left"/>
      <w:pPr>
        <w:tabs>
          <w:tab w:val="num" w:pos="2880"/>
        </w:tabs>
        <w:ind w:left="2880" w:hanging="360"/>
      </w:pPr>
      <w:rPr>
        <w:rFonts w:ascii="Symbol" w:hAnsi="Symbol"/>
      </w:rPr>
    </w:lvl>
    <w:lvl w:ilvl="4" w:tplc="AF8E62CC">
      <w:start w:val="1"/>
      <w:numFmt w:val="bullet"/>
      <w:lvlText w:val="o"/>
      <w:lvlJc w:val="left"/>
      <w:pPr>
        <w:tabs>
          <w:tab w:val="num" w:pos="3600"/>
        </w:tabs>
        <w:ind w:left="3600" w:hanging="360"/>
      </w:pPr>
      <w:rPr>
        <w:rFonts w:ascii="Courier New" w:hAnsi="Courier New"/>
      </w:rPr>
    </w:lvl>
    <w:lvl w:ilvl="5" w:tplc="C6D466D2">
      <w:start w:val="1"/>
      <w:numFmt w:val="bullet"/>
      <w:lvlText w:val=""/>
      <w:lvlJc w:val="left"/>
      <w:pPr>
        <w:tabs>
          <w:tab w:val="num" w:pos="4320"/>
        </w:tabs>
        <w:ind w:left="4320" w:hanging="360"/>
      </w:pPr>
      <w:rPr>
        <w:rFonts w:ascii="Wingdings" w:hAnsi="Wingdings"/>
      </w:rPr>
    </w:lvl>
    <w:lvl w:ilvl="6" w:tplc="FB0459CC">
      <w:start w:val="1"/>
      <w:numFmt w:val="bullet"/>
      <w:lvlText w:val=""/>
      <w:lvlJc w:val="left"/>
      <w:pPr>
        <w:tabs>
          <w:tab w:val="num" w:pos="5040"/>
        </w:tabs>
        <w:ind w:left="5040" w:hanging="360"/>
      </w:pPr>
      <w:rPr>
        <w:rFonts w:ascii="Symbol" w:hAnsi="Symbol"/>
      </w:rPr>
    </w:lvl>
    <w:lvl w:ilvl="7" w:tplc="5EF0B20C">
      <w:start w:val="1"/>
      <w:numFmt w:val="bullet"/>
      <w:lvlText w:val="o"/>
      <w:lvlJc w:val="left"/>
      <w:pPr>
        <w:tabs>
          <w:tab w:val="num" w:pos="5760"/>
        </w:tabs>
        <w:ind w:left="5760" w:hanging="360"/>
      </w:pPr>
      <w:rPr>
        <w:rFonts w:ascii="Courier New" w:hAnsi="Courier New"/>
      </w:rPr>
    </w:lvl>
    <w:lvl w:ilvl="8" w:tplc="0730FA2E">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EC6A28A8">
      <w:start w:val="1"/>
      <w:numFmt w:val="bullet"/>
      <w:lvlText w:val=""/>
      <w:lvlJc w:val="left"/>
      <w:pPr>
        <w:ind w:left="720" w:hanging="360"/>
      </w:pPr>
      <w:rPr>
        <w:rFonts w:ascii="Symbol" w:hAnsi="Symbol"/>
      </w:rPr>
    </w:lvl>
    <w:lvl w:ilvl="1" w:tplc="01185ABA">
      <w:start w:val="1"/>
      <w:numFmt w:val="bullet"/>
      <w:lvlText w:val="o"/>
      <w:lvlJc w:val="left"/>
      <w:pPr>
        <w:tabs>
          <w:tab w:val="num" w:pos="1440"/>
        </w:tabs>
        <w:ind w:left="1440" w:hanging="360"/>
      </w:pPr>
      <w:rPr>
        <w:rFonts w:ascii="Courier New" w:hAnsi="Courier New"/>
      </w:rPr>
    </w:lvl>
    <w:lvl w:ilvl="2" w:tplc="170EE990">
      <w:start w:val="1"/>
      <w:numFmt w:val="bullet"/>
      <w:lvlText w:val=""/>
      <w:lvlJc w:val="left"/>
      <w:pPr>
        <w:tabs>
          <w:tab w:val="num" w:pos="2160"/>
        </w:tabs>
        <w:ind w:left="2160" w:hanging="360"/>
      </w:pPr>
      <w:rPr>
        <w:rFonts w:ascii="Wingdings" w:hAnsi="Wingdings"/>
      </w:rPr>
    </w:lvl>
    <w:lvl w:ilvl="3" w:tplc="DA544174">
      <w:start w:val="1"/>
      <w:numFmt w:val="bullet"/>
      <w:lvlText w:val=""/>
      <w:lvlJc w:val="left"/>
      <w:pPr>
        <w:tabs>
          <w:tab w:val="num" w:pos="2880"/>
        </w:tabs>
        <w:ind w:left="2880" w:hanging="360"/>
      </w:pPr>
      <w:rPr>
        <w:rFonts w:ascii="Symbol" w:hAnsi="Symbol"/>
      </w:rPr>
    </w:lvl>
    <w:lvl w:ilvl="4" w:tplc="692077BC">
      <w:start w:val="1"/>
      <w:numFmt w:val="bullet"/>
      <w:lvlText w:val="o"/>
      <w:lvlJc w:val="left"/>
      <w:pPr>
        <w:tabs>
          <w:tab w:val="num" w:pos="3600"/>
        </w:tabs>
        <w:ind w:left="3600" w:hanging="360"/>
      </w:pPr>
      <w:rPr>
        <w:rFonts w:ascii="Courier New" w:hAnsi="Courier New"/>
      </w:rPr>
    </w:lvl>
    <w:lvl w:ilvl="5" w:tplc="0D109874">
      <w:start w:val="1"/>
      <w:numFmt w:val="bullet"/>
      <w:lvlText w:val=""/>
      <w:lvlJc w:val="left"/>
      <w:pPr>
        <w:tabs>
          <w:tab w:val="num" w:pos="4320"/>
        </w:tabs>
        <w:ind w:left="4320" w:hanging="360"/>
      </w:pPr>
      <w:rPr>
        <w:rFonts w:ascii="Wingdings" w:hAnsi="Wingdings"/>
      </w:rPr>
    </w:lvl>
    <w:lvl w:ilvl="6" w:tplc="2BB89DAE">
      <w:start w:val="1"/>
      <w:numFmt w:val="bullet"/>
      <w:lvlText w:val=""/>
      <w:lvlJc w:val="left"/>
      <w:pPr>
        <w:tabs>
          <w:tab w:val="num" w:pos="5040"/>
        </w:tabs>
        <w:ind w:left="5040" w:hanging="360"/>
      </w:pPr>
      <w:rPr>
        <w:rFonts w:ascii="Symbol" w:hAnsi="Symbol"/>
      </w:rPr>
    </w:lvl>
    <w:lvl w:ilvl="7" w:tplc="B04601C4">
      <w:start w:val="1"/>
      <w:numFmt w:val="bullet"/>
      <w:lvlText w:val="o"/>
      <w:lvlJc w:val="left"/>
      <w:pPr>
        <w:tabs>
          <w:tab w:val="num" w:pos="5760"/>
        </w:tabs>
        <w:ind w:left="5760" w:hanging="360"/>
      </w:pPr>
      <w:rPr>
        <w:rFonts w:ascii="Courier New" w:hAnsi="Courier New"/>
      </w:rPr>
    </w:lvl>
    <w:lvl w:ilvl="8" w:tplc="0172B738">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A8287A08">
      <w:start w:val="1"/>
      <w:numFmt w:val="bullet"/>
      <w:lvlText w:val=""/>
      <w:lvlJc w:val="left"/>
      <w:pPr>
        <w:ind w:left="720" w:hanging="360"/>
      </w:pPr>
      <w:rPr>
        <w:rFonts w:ascii="Symbol" w:hAnsi="Symbol"/>
      </w:rPr>
    </w:lvl>
    <w:lvl w:ilvl="1" w:tplc="0BD0A960">
      <w:start w:val="1"/>
      <w:numFmt w:val="bullet"/>
      <w:lvlText w:val="o"/>
      <w:lvlJc w:val="left"/>
      <w:pPr>
        <w:tabs>
          <w:tab w:val="num" w:pos="1440"/>
        </w:tabs>
        <w:ind w:left="1440" w:hanging="360"/>
      </w:pPr>
      <w:rPr>
        <w:rFonts w:ascii="Courier New" w:hAnsi="Courier New"/>
      </w:rPr>
    </w:lvl>
    <w:lvl w:ilvl="2" w:tplc="680AC1E4">
      <w:start w:val="1"/>
      <w:numFmt w:val="bullet"/>
      <w:lvlText w:val=""/>
      <w:lvlJc w:val="left"/>
      <w:pPr>
        <w:tabs>
          <w:tab w:val="num" w:pos="2160"/>
        </w:tabs>
        <w:ind w:left="2160" w:hanging="360"/>
      </w:pPr>
      <w:rPr>
        <w:rFonts w:ascii="Wingdings" w:hAnsi="Wingdings"/>
      </w:rPr>
    </w:lvl>
    <w:lvl w:ilvl="3" w:tplc="D1B6D43A">
      <w:start w:val="1"/>
      <w:numFmt w:val="bullet"/>
      <w:lvlText w:val=""/>
      <w:lvlJc w:val="left"/>
      <w:pPr>
        <w:tabs>
          <w:tab w:val="num" w:pos="2880"/>
        </w:tabs>
        <w:ind w:left="2880" w:hanging="360"/>
      </w:pPr>
      <w:rPr>
        <w:rFonts w:ascii="Symbol" w:hAnsi="Symbol"/>
      </w:rPr>
    </w:lvl>
    <w:lvl w:ilvl="4" w:tplc="5EC40C36">
      <w:start w:val="1"/>
      <w:numFmt w:val="bullet"/>
      <w:lvlText w:val="o"/>
      <w:lvlJc w:val="left"/>
      <w:pPr>
        <w:tabs>
          <w:tab w:val="num" w:pos="3600"/>
        </w:tabs>
        <w:ind w:left="3600" w:hanging="360"/>
      </w:pPr>
      <w:rPr>
        <w:rFonts w:ascii="Courier New" w:hAnsi="Courier New"/>
      </w:rPr>
    </w:lvl>
    <w:lvl w:ilvl="5" w:tplc="D710FEA8">
      <w:start w:val="1"/>
      <w:numFmt w:val="bullet"/>
      <w:lvlText w:val=""/>
      <w:lvlJc w:val="left"/>
      <w:pPr>
        <w:tabs>
          <w:tab w:val="num" w:pos="4320"/>
        </w:tabs>
        <w:ind w:left="4320" w:hanging="360"/>
      </w:pPr>
      <w:rPr>
        <w:rFonts w:ascii="Wingdings" w:hAnsi="Wingdings"/>
      </w:rPr>
    </w:lvl>
    <w:lvl w:ilvl="6" w:tplc="2B5487F2">
      <w:start w:val="1"/>
      <w:numFmt w:val="bullet"/>
      <w:lvlText w:val=""/>
      <w:lvlJc w:val="left"/>
      <w:pPr>
        <w:tabs>
          <w:tab w:val="num" w:pos="5040"/>
        </w:tabs>
        <w:ind w:left="5040" w:hanging="360"/>
      </w:pPr>
      <w:rPr>
        <w:rFonts w:ascii="Symbol" w:hAnsi="Symbol"/>
      </w:rPr>
    </w:lvl>
    <w:lvl w:ilvl="7" w:tplc="E5F8022E">
      <w:start w:val="1"/>
      <w:numFmt w:val="bullet"/>
      <w:lvlText w:val="o"/>
      <w:lvlJc w:val="left"/>
      <w:pPr>
        <w:tabs>
          <w:tab w:val="num" w:pos="5760"/>
        </w:tabs>
        <w:ind w:left="5760" w:hanging="360"/>
      </w:pPr>
      <w:rPr>
        <w:rFonts w:ascii="Courier New" w:hAnsi="Courier New"/>
      </w:rPr>
    </w:lvl>
    <w:lvl w:ilvl="8" w:tplc="0268ABB6">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B658E45E">
      <w:start w:val="1"/>
      <w:numFmt w:val="bullet"/>
      <w:lvlText w:val=""/>
      <w:lvlJc w:val="left"/>
      <w:pPr>
        <w:ind w:left="720" w:hanging="360"/>
      </w:pPr>
      <w:rPr>
        <w:rFonts w:ascii="Symbol" w:hAnsi="Symbol"/>
      </w:rPr>
    </w:lvl>
    <w:lvl w:ilvl="1" w:tplc="664854C4">
      <w:start w:val="1"/>
      <w:numFmt w:val="bullet"/>
      <w:lvlText w:val="o"/>
      <w:lvlJc w:val="left"/>
      <w:pPr>
        <w:tabs>
          <w:tab w:val="num" w:pos="1440"/>
        </w:tabs>
        <w:ind w:left="1440" w:hanging="360"/>
      </w:pPr>
      <w:rPr>
        <w:rFonts w:ascii="Courier New" w:hAnsi="Courier New"/>
      </w:rPr>
    </w:lvl>
    <w:lvl w:ilvl="2" w:tplc="7F5A3296">
      <w:start w:val="1"/>
      <w:numFmt w:val="bullet"/>
      <w:lvlText w:val=""/>
      <w:lvlJc w:val="left"/>
      <w:pPr>
        <w:tabs>
          <w:tab w:val="num" w:pos="2160"/>
        </w:tabs>
        <w:ind w:left="2160" w:hanging="360"/>
      </w:pPr>
      <w:rPr>
        <w:rFonts w:ascii="Wingdings" w:hAnsi="Wingdings"/>
      </w:rPr>
    </w:lvl>
    <w:lvl w:ilvl="3" w:tplc="E9E808A2">
      <w:start w:val="1"/>
      <w:numFmt w:val="bullet"/>
      <w:lvlText w:val=""/>
      <w:lvlJc w:val="left"/>
      <w:pPr>
        <w:tabs>
          <w:tab w:val="num" w:pos="2880"/>
        </w:tabs>
        <w:ind w:left="2880" w:hanging="360"/>
      </w:pPr>
      <w:rPr>
        <w:rFonts w:ascii="Symbol" w:hAnsi="Symbol"/>
      </w:rPr>
    </w:lvl>
    <w:lvl w:ilvl="4" w:tplc="984C3936">
      <w:start w:val="1"/>
      <w:numFmt w:val="bullet"/>
      <w:lvlText w:val="o"/>
      <w:lvlJc w:val="left"/>
      <w:pPr>
        <w:tabs>
          <w:tab w:val="num" w:pos="3600"/>
        </w:tabs>
        <w:ind w:left="3600" w:hanging="360"/>
      </w:pPr>
      <w:rPr>
        <w:rFonts w:ascii="Courier New" w:hAnsi="Courier New"/>
      </w:rPr>
    </w:lvl>
    <w:lvl w:ilvl="5" w:tplc="52C23534">
      <w:start w:val="1"/>
      <w:numFmt w:val="bullet"/>
      <w:lvlText w:val=""/>
      <w:lvlJc w:val="left"/>
      <w:pPr>
        <w:tabs>
          <w:tab w:val="num" w:pos="4320"/>
        </w:tabs>
        <w:ind w:left="4320" w:hanging="360"/>
      </w:pPr>
      <w:rPr>
        <w:rFonts w:ascii="Wingdings" w:hAnsi="Wingdings"/>
      </w:rPr>
    </w:lvl>
    <w:lvl w:ilvl="6" w:tplc="7C705C3E">
      <w:start w:val="1"/>
      <w:numFmt w:val="bullet"/>
      <w:lvlText w:val=""/>
      <w:lvlJc w:val="left"/>
      <w:pPr>
        <w:tabs>
          <w:tab w:val="num" w:pos="5040"/>
        </w:tabs>
        <w:ind w:left="5040" w:hanging="360"/>
      </w:pPr>
      <w:rPr>
        <w:rFonts w:ascii="Symbol" w:hAnsi="Symbol"/>
      </w:rPr>
    </w:lvl>
    <w:lvl w:ilvl="7" w:tplc="41BE79D6">
      <w:start w:val="1"/>
      <w:numFmt w:val="bullet"/>
      <w:lvlText w:val="o"/>
      <w:lvlJc w:val="left"/>
      <w:pPr>
        <w:tabs>
          <w:tab w:val="num" w:pos="5760"/>
        </w:tabs>
        <w:ind w:left="5760" w:hanging="360"/>
      </w:pPr>
      <w:rPr>
        <w:rFonts w:ascii="Courier New" w:hAnsi="Courier New"/>
      </w:rPr>
    </w:lvl>
    <w:lvl w:ilvl="8" w:tplc="926CA9F4">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5CFED42A">
      <w:start w:val="1"/>
      <w:numFmt w:val="bullet"/>
      <w:lvlText w:val=""/>
      <w:lvlJc w:val="left"/>
      <w:pPr>
        <w:ind w:left="720" w:hanging="360"/>
      </w:pPr>
      <w:rPr>
        <w:rFonts w:ascii="Symbol" w:hAnsi="Symbol"/>
      </w:rPr>
    </w:lvl>
    <w:lvl w:ilvl="1" w:tplc="0C14B9D4">
      <w:start w:val="1"/>
      <w:numFmt w:val="bullet"/>
      <w:lvlText w:val="o"/>
      <w:lvlJc w:val="left"/>
      <w:pPr>
        <w:tabs>
          <w:tab w:val="num" w:pos="1440"/>
        </w:tabs>
        <w:ind w:left="1440" w:hanging="360"/>
      </w:pPr>
      <w:rPr>
        <w:rFonts w:ascii="Courier New" w:hAnsi="Courier New"/>
      </w:rPr>
    </w:lvl>
    <w:lvl w:ilvl="2" w:tplc="ADE011F2">
      <w:start w:val="1"/>
      <w:numFmt w:val="bullet"/>
      <w:lvlText w:val=""/>
      <w:lvlJc w:val="left"/>
      <w:pPr>
        <w:tabs>
          <w:tab w:val="num" w:pos="2160"/>
        </w:tabs>
        <w:ind w:left="2160" w:hanging="360"/>
      </w:pPr>
      <w:rPr>
        <w:rFonts w:ascii="Wingdings" w:hAnsi="Wingdings"/>
      </w:rPr>
    </w:lvl>
    <w:lvl w:ilvl="3" w:tplc="CA965264">
      <w:start w:val="1"/>
      <w:numFmt w:val="bullet"/>
      <w:lvlText w:val=""/>
      <w:lvlJc w:val="left"/>
      <w:pPr>
        <w:tabs>
          <w:tab w:val="num" w:pos="2880"/>
        </w:tabs>
        <w:ind w:left="2880" w:hanging="360"/>
      </w:pPr>
      <w:rPr>
        <w:rFonts w:ascii="Symbol" w:hAnsi="Symbol"/>
      </w:rPr>
    </w:lvl>
    <w:lvl w:ilvl="4" w:tplc="5A18D946">
      <w:start w:val="1"/>
      <w:numFmt w:val="bullet"/>
      <w:lvlText w:val="o"/>
      <w:lvlJc w:val="left"/>
      <w:pPr>
        <w:tabs>
          <w:tab w:val="num" w:pos="3600"/>
        </w:tabs>
        <w:ind w:left="3600" w:hanging="360"/>
      </w:pPr>
      <w:rPr>
        <w:rFonts w:ascii="Courier New" w:hAnsi="Courier New"/>
      </w:rPr>
    </w:lvl>
    <w:lvl w:ilvl="5" w:tplc="CEBC93A8">
      <w:start w:val="1"/>
      <w:numFmt w:val="bullet"/>
      <w:lvlText w:val=""/>
      <w:lvlJc w:val="left"/>
      <w:pPr>
        <w:tabs>
          <w:tab w:val="num" w:pos="4320"/>
        </w:tabs>
        <w:ind w:left="4320" w:hanging="360"/>
      </w:pPr>
      <w:rPr>
        <w:rFonts w:ascii="Wingdings" w:hAnsi="Wingdings"/>
      </w:rPr>
    </w:lvl>
    <w:lvl w:ilvl="6" w:tplc="04EC2984">
      <w:start w:val="1"/>
      <w:numFmt w:val="bullet"/>
      <w:lvlText w:val=""/>
      <w:lvlJc w:val="left"/>
      <w:pPr>
        <w:tabs>
          <w:tab w:val="num" w:pos="5040"/>
        </w:tabs>
        <w:ind w:left="5040" w:hanging="360"/>
      </w:pPr>
      <w:rPr>
        <w:rFonts w:ascii="Symbol" w:hAnsi="Symbol"/>
      </w:rPr>
    </w:lvl>
    <w:lvl w:ilvl="7" w:tplc="2572EAD0">
      <w:start w:val="1"/>
      <w:numFmt w:val="bullet"/>
      <w:lvlText w:val="o"/>
      <w:lvlJc w:val="left"/>
      <w:pPr>
        <w:tabs>
          <w:tab w:val="num" w:pos="5760"/>
        </w:tabs>
        <w:ind w:left="5760" w:hanging="360"/>
      </w:pPr>
      <w:rPr>
        <w:rFonts w:ascii="Courier New" w:hAnsi="Courier New"/>
      </w:rPr>
    </w:lvl>
    <w:lvl w:ilvl="8" w:tplc="B2865208">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CE565554">
      <w:start w:val="1"/>
      <w:numFmt w:val="bullet"/>
      <w:lvlText w:val=""/>
      <w:lvlJc w:val="left"/>
      <w:pPr>
        <w:ind w:left="720" w:hanging="360"/>
      </w:pPr>
      <w:rPr>
        <w:rFonts w:ascii="Symbol" w:hAnsi="Symbol"/>
      </w:rPr>
    </w:lvl>
    <w:lvl w:ilvl="1" w:tplc="EFC28D46">
      <w:start w:val="1"/>
      <w:numFmt w:val="bullet"/>
      <w:lvlText w:val="o"/>
      <w:lvlJc w:val="left"/>
      <w:pPr>
        <w:tabs>
          <w:tab w:val="num" w:pos="1440"/>
        </w:tabs>
        <w:ind w:left="1440" w:hanging="360"/>
      </w:pPr>
      <w:rPr>
        <w:rFonts w:ascii="Courier New" w:hAnsi="Courier New"/>
      </w:rPr>
    </w:lvl>
    <w:lvl w:ilvl="2" w:tplc="31DE8C4C">
      <w:start w:val="1"/>
      <w:numFmt w:val="bullet"/>
      <w:lvlText w:val=""/>
      <w:lvlJc w:val="left"/>
      <w:pPr>
        <w:tabs>
          <w:tab w:val="num" w:pos="2160"/>
        </w:tabs>
        <w:ind w:left="2160" w:hanging="360"/>
      </w:pPr>
      <w:rPr>
        <w:rFonts w:ascii="Wingdings" w:hAnsi="Wingdings"/>
      </w:rPr>
    </w:lvl>
    <w:lvl w:ilvl="3" w:tplc="A4B07A72">
      <w:start w:val="1"/>
      <w:numFmt w:val="bullet"/>
      <w:lvlText w:val=""/>
      <w:lvlJc w:val="left"/>
      <w:pPr>
        <w:tabs>
          <w:tab w:val="num" w:pos="2880"/>
        </w:tabs>
        <w:ind w:left="2880" w:hanging="360"/>
      </w:pPr>
      <w:rPr>
        <w:rFonts w:ascii="Symbol" w:hAnsi="Symbol"/>
      </w:rPr>
    </w:lvl>
    <w:lvl w:ilvl="4" w:tplc="E21CE23C">
      <w:start w:val="1"/>
      <w:numFmt w:val="bullet"/>
      <w:lvlText w:val="o"/>
      <w:lvlJc w:val="left"/>
      <w:pPr>
        <w:tabs>
          <w:tab w:val="num" w:pos="3600"/>
        </w:tabs>
        <w:ind w:left="3600" w:hanging="360"/>
      </w:pPr>
      <w:rPr>
        <w:rFonts w:ascii="Courier New" w:hAnsi="Courier New"/>
      </w:rPr>
    </w:lvl>
    <w:lvl w:ilvl="5" w:tplc="BE4C174C">
      <w:start w:val="1"/>
      <w:numFmt w:val="bullet"/>
      <w:lvlText w:val=""/>
      <w:lvlJc w:val="left"/>
      <w:pPr>
        <w:tabs>
          <w:tab w:val="num" w:pos="4320"/>
        </w:tabs>
        <w:ind w:left="4320" w:hanging="360"/>
      </w:pPr>
      <w:rPr>
        <w:rFonts w:ascii="Wingdings" w:hAnsi="Wingdings"/>
      </w:rPr>
    </w:lvl>
    <w:lvl w:ilvl="6" w:tplc="439AC988">
      <w:start w:val="1"/>
      <w:numFmt w:val="bullet"/>
      <w:lvlText w:val=""/>
      <w:lvlJc w:val="left"/>
      <w:pPr>
        <w:tabs>
          <w:tab w:val="num" w:pos="5040"/>
        </w:tabs>
        <w:ind w:left="5040" w:hanging="360"/>
      </w:pPr>
      <w:rPr>
        <w:rFonts w:ascii="Symbol" w:hAnsi="Symbol"/>
      </w:rPr>
    </w:lvl>
    <w:lvl w:ilvl="7" w:tplc="20F25588">
      <w:start w:val="1"/>
      <w:numFmt w:val="bullet"/>
      <w:lvlText w:val="o"/>
      <w:lvlJc w:val="left"/>
      <w:pPr>
        <w:tabs>
          <w:tab w:val="num" w:pos="5760"/>
        </w:tabs>
        <w:ind w:left="5760" w:hanging="360"/>
      </w:pPr>
      <w:rPr>
        <w:rFonts w:ascii="Courier New" w:hAnsi="Courier New"/>
      </w:rPr>
    </w:lvl>
    <w:lvl w:ilvl="8" w:tplc="CB144A84">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ADEEF64C">
      <w:start w:val="1"/>
      <w:numFmt w:val="bullet"/>
      <w:lvlText w:val=""/>
      <w:lvlJc w:val="left"/>
      <w:pPr>
        <w:ind w:left="720" w:hanging="360"/>
      </w:pPr>
      <w:rPr>
        <w:rFonts w:ascii="Symbol" w:hAnsi="Symbol"/>
      </w:rPr>
    </w:lvl>
    <w:lvl w:ilvl="1" w:tplc="65D2BF26">
      <w:start w:val="1"/>
      <w:numFmt w:val="bullet"/>
      <w:lvlText w:val="o"/>
      <w:lvlJc w:val="left"/>
      <w:pPr>
        <w:tabs>
          <w:tab w:val="num" w:pos="1440"/>
        </w:tabs>
        <w:ind w:left="1440" w:hanging="360"/>
      </w:pPr>
      <w:rPr>
        <w:rFonts w:ascii="Courier New" w:hAnsi="Courier New"/>
      </w:rPr>
    </w:lvl>
    <w:lvl w:ilvl="2" w:tplc="906E50A4">
      <w:start w:val="1"/>
      <w:numFmt w:val="bullet"/>
      <w:lvlText w:val=""/>
      <w:lvlJc w:val="left"/>
      <w:pPr>
        <w:tabs>
          <w:tab w:val="num" w:pos="2160"/>
        </w:tabs>
        <w:ind w:left="2160" w:hanging="360"/>
      </w:pPr>
      <w:rPr>
        <w:rFonts w:ascii="Wingdings" w:hAnsi="Wingdings"/>
      </w:rPr>
    </w:lvl>
    <w:lvl w:ilvl="3" w:tplc="F398A1D4">
      <w:start w:val="1"/>
      <w:numFmt w:val="bullet"/>
      <w:lvlText w:val=""/>
      <w:lvlJc w:val="left"/>
      <w:pPr>
        <w:tabs>
          <w:tab w:val="num" w:pos="2880"/>
        </w:tabs>
        <w:ind w:left="2880" w:hanging="360"/>
      </w:pPr>
      <w:rPr>
        <w:rFonts w:ascii="Symbol" w:hAnsi="Symbol"/>
      </w:rPr>
    </w:lvl>
    <w:lvl w:ilvl="4" w:tplc="D89C5BD6">
      <w:start w:val="1"/>
      <w:numFmt w:val="bullet"/>
      <w:lvlText w:val="o"/>
      <w:lvlJc w:val="left"/>
      <w:pPr>
        <w:tabs>
          <w:tab w:val="num" w:pos="3600"/>
        </w:tabs>
        <w:ind w:left="3600" w:hanging="360"/>
      </w:pPr>
      <w:rPr>
        <w:rFonts w:ascii="Courier New" w:hAnsi="Courier New"/>
      </w:rPr>
    </w:lvl>
    <w:lvl w:ilvl="5" w:tplc="85B88A6A">
      <w:start w:val="1"/>
      <w:numFmt w:val="bullet"/>
      <w:lvlText w:val=""/>
      <w:lvlJc w:val="left"/>
      <w:pPr>
        <w:tabs>
          <w:tab w:val="num" w:pos="4320"/>
        </w:tabs>
        <w:ind w:left="4320" w:hanging="360"/>
      </w:pPr>
      <w:rPr>
        <w:rFonts w:ascii="Wingdings" w:hAnsi="Wingdings"/>
      </w:rPr>
    </w:lvl>
    <w:lvl w:ilvl="6" w:tplc="8FD43290">
      <w:start w:val="1"/>
      <w:numFmt w:val="bullet"/>
      <w:lvlText w:val=""/>
      <w:lvlJc w:val="left"/>
      <w:pPr>
        <w:tabs>
          <w:tab w:val="num" w:pos="5040"/>
        </w:tabs>
        <w:ind w:left="5040" w:hanging="360"/>
      </w:pPr>
      <w:rPr>
        <w:rFonts w:ascii="Symbol" w:hAnsi="Symbol"/>
      </w:rPr>
    </w:lvl>
    <w:lvl w:ilvl="7" w:tplc="278693F0">
      <w:start w:val="1"/>
      <w:numFmt w:val="bullet"/>
      <w:lvlText w:val="o"/>
      <w:lvlJc w:val="left"/>
      <w:pPr>
        <w:tabs>
          <w:tab w:val="num" w:pos="5760"/>
        </w:tabs>
        <w:ind w:left="5760" w:hanging="360"/>
      </w:pPr>
      <w:rPr>
        <w:rFonts w:ascii="Courier New" w:hAnsi="Courier New"/>
      </w:rPr>
    </w:lvl>
    <w:lvl w:ilvl="8" w:tplc="DEEE0A44">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C40C7F00">
      <w:start w:val="1"/>
      <w:numFmt w:val="bullet"/>
      <w:lvlText w:val=""/>
      <w:lvlJc w:val="left"/>
      <w:pPr>
        <w:ind w:left="720" w:hanging="360"/>
      </w:pPr>
      <w:rPr>
        <w:rFonts w:ascii="Symbol" w:hAnsi="Symbol"/>
      </w:rPr>
    </w:lvl>
    <w:lvl w:ilvl="1" w:tplc="8A6CB830">
      <w:start w:val="1"/>
      <w:numFmt w:val="bullet"/>
      <w:lvlText w:val="o"/>
      <w:lvlJc w:val="left"/>
      <w:pPr>
        <w:tabs>
          <w:tab w:val="num" w:pos="1440"/>
        </w:tabs>
        <w:ind w:left="1440" w:hanging="360"/>
      </w:pPr>
      <w:rPr>
        <w:rFonts w:ascii="Courier New" w:hAnsi="Courier New"/>
      </w:rPr>
    </w:lvl>
    <w:lvl w:ilvl="2" w:tplc="86EA4A26">
      <w:start w:val="1"/>
      <w:numFmt w:val="bullet"/>
      <w:lvlText w:val=""/>
      <w:lvlJc w:val="left"/>
      <w:pPr>
        <w:tabs>
          <w:tab w:val="num" w:pos="2160"/>
        </w:tabs>
        <w:ind w:left="2160" w:hanging="360"/>
      </w:pPr>
      <w:rPr>
        <w:rFonts w:ascii="Wingdings" w:hAnsi="Wingdings"/>
      </w:rPr>
    </w:lvl>
    <w:lvl w:ilvl="3" w:tplc="E72E522A">
      <w:start w:val="1"/>
      <w:numFmt w:val="bullet"/>
      <w:lvlText w:val=""/>
      <w:lvlJc w:val="left"/>
      <w:pPr>
        <w:tabs>
          <w:tab w:val="num" w:pos="2880"/>
        </w:tabs>
        <w:ind w:left="2880" w:hanging="360"/>
      </w:pPr>
      <w:rPr>
        <w:rFonts w:ascii="Symbol" w:hAnsi="Symbol"/>
      </w:rPr>
    </w:lvl>
    <w:lvl w:ilvl="4" w:tplc="82441204">
      <w:start w:val="1"/>
      <w:numFmt w:val="bullet"/>
      <w:lvlText w:val="o"/>
      <w:lvlJc w:val="left"/>
      <w:pPr>
        <w:tabs>
          <w:tab w:val="num" w:pos="3600"/>
        </w:tabs>
        <w:ind w:left="3600" w:hanging="360"/>
      </w:pPr>
      <w:rPr>
        <w:rFonts w:ascii="Courier New" w:hAnsi="Courier New"/>
      </w:rPr>
    </w:lvl>
    <w:lvl w:ilvl="5" w:tplc="81865CC2">
      <w:start w:val="1"/>
      <w:numFmt w:val="bullet"/>
      <w:lvlText w:val=""/>
      <w:lvlJc w:val="left"/>
      <w:pPr>
        <w:tabs>
          <w:tab w:val="num" w:pos="4320"/>
        </w:tabs>
        <w:ind w:left="4320" w:hanging="360"/>
      </w:pPr>
      <w:rPr>
        <w:rFonts w:ascii="Wingdings" w:hAnsi="Wingdings"/>
      </w:rPr>
    </w:lvl>
    <w:lvl w:ilvl="6" w:tplc="EC80941A">
      <w:start w:val="1"/>
      <w:numFmt w:val="bullet"/>
      <w:lvlText w:val=""/>
      <w:lvlJc w:val="left"/>
      <w:pPr>
        <w:tabs>
          <w:tab w:val="num" w:pos="5040"/>
        </w:tabs>
        <w:ind w:left="5040" w:hanging="360"/>
      </w:pPr>
      <w:rPr>
        <w:rFonts w:ascii="Symbol" w:hAnsi="Symbol"/>
      </w:rPr>
    </w:lvl>
    <w:lvl w:ilvl="7" w:tplc="0CD22598">
      <w:start w:val="1"/>
      <w:numFmt w:val="bullet"/>
      <w:lvlText w:val="o"/>
      <w:lvlJc w:val="left"/>
      <w:pPr>
        <w:tabs>
          <w:tab w:val="num" w:pos="5760"/>
        </w:tabs>
        <w:ind w:left="5760" w:hanging="360"/>
      </w:pPr>
      <w:rPr>
        <w:rFonts w:ascii="Courier New" w:hAnsi="Courier New"/>
      </w:rPr>
    </w:lvl>
    <w:lvl w:ilvl="8" w:tplc="B024CBBA">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1"/>
    <w:multiLevelType w:val="hybridMultilevel"/>
    <w:tmpl w:val="00000021"/>
    <w:lvl w:ilvl="0" w:tplc="30A0DF46">
      <w:start w:val="1"/>
      <w:numFmt w:val="bullet"/>
      <w:lvlText w:val=""/>
      <w:lvlJc w:val="left"/>
      <w:pPr>
        <w:ind w:left="720" w:hanging="360"/>
      </w:pPr>
      <w:rPr>
        <w:rFonts w:ascii="Symbol" w:hAnsi="Symbol"/>
      </w:rPr>
    </w:lvl>
    <w:lvl w:ilvl="1" w:tplc="13CA7DEE">
      <w:start w:val="1"/>
      <w:numFmt w:val="bullet"/>
      <w:lvlText w:val="o"/>
      <w:lvlJc w:val="left"/>
      <w:pPr>
        <w:tabs>
          <w:tab w:val="num" w:pos="1440"/>
        </w:tabs>
        <w:ind w:left="1440" w:hanging="360"/>
      </w:pPr>
      <w:rPr>
        <w:rFonts w:ascii="Courier New" w:hAnsi="Courier New"/>
      </w:rPr>
    </w:lvl>
    <w:lvl w:ilvl="2" w:tplc="72F6A496">
      <w:start w:val="1"/>
      <w:numFmt w:val="bullet"/>
      <w:lvlText w:val=""/>
      <w:lvlJc w:val="left"/>
      <w:pPr>
        <w:tabs>
          <w:tab w:val="num" w:pos="2160"/>
        </w:tabs>
        <w:ind w:left="2160" w:hanging="360"/>
      </w:pPr>
      <w:rPr>
        <w:rFonts w:ascii="Wingdings" w:hAnsi="Wingdings"/>
      </w:rPr>
    </w:lvl>
    <w:lvl w:ilvl="3" w:tplc="BC2A0FAE">
      <w:start w:val="1"/>
      <w:numFmt w:val="bullet"/>
      <w:lvlText w:val=""/>
      <w:lvlJc w:val="left"/>
      <w:pPr>
        <w:tabs>
          <w:tab w:val="num" w:pos="2880"/>
        </w:tabs>
        <w:ind w:left="2880" w:hanging="360"/>
      </w:pPr>
      <w:rPr>
        <w:rFonts w:ascii="Symbol" w:hAnsi="Symbol"/>
      </w:rPr>
    </w:lvl>
    <w:lvl w:ilvl="4" w:tplc="DA0A6BAC">
      <w:start w:val="1"/>
      <w:numFmt w:val="bullet"/>
      <w:lvlText w:val="o"/>
      <w:lvlJc w:val="left"/>
      <w:pPr>
        <w:tabs>
          <w:tab w:val="num" w:pos="3600"/>
        </w:tabs>
        <w:ind w:left="3600" w:hanging="360"/>
      </w:pPr>
      <w:rPr>
        <w:rFonts w:ascii="Courier New" w:hAnsi="Courier New"/>
      </w:rPr>
    </w:lvl>
    <w:lvl w:ilvl="5" w:tplc="0A34C5F0">
      <w:start w:val="1"/>
      <w:numFmt w:val="bullet"/>
      <w:lvlText w:val=""/>
      <w:lvlJc w:val="left"/>
      <w:pPr>
        <w:tabs>
          <w:tab w:val="num" w:pos="4320"/>
        </w:tabs>
        <w:ind w:left="4320" w:hanging="360"/>
      </w:pPr>
      <w:rPr>
        <w:rFonts w:ascii="Wingdings" w:hAnsi="Wingdings"/>
      </w:rPr>
    </w:lvl>
    <w:lvl w:ilvl="6" w:tplc="FCA02C1C">
      <w:start w:val="1"/>
      <w:numFmt w:val="bullet"/>
      <w:lvlText w:val=""/>
      <w:lvlJc w:val="left"/>
      <w:pPr>
        <w:tabs>
          <w:tab w:val="num" w:pos="5040"/>
        </w:tabs>
        <w:ind w:left="5040" w:hanging="360"/>
      </w:pPr>
      <w:rPr>
        <w:rFonts w:ascii="Symbol" w:hAnsi="Symbol"/>
      </w:rPr>
    </w:lvl>
    <w:lvl w:ilvl="7" w:tplc="BAE8DDB2">
      <w:start w:val="1"/>
      <w:numFmt w:val="bullet"/>
      <w:lvlText w:val="o"/>
      <w:lvlJc w:val="left"/>
      <w:pPr>
        <w:tabs>
          <w:tab w:val="num" w:pos="5760"/>
        </w:tabs>
        <w:ind w:left="5760" w:hanging="360"/>
      </w:pPr>
      <w:rPr>
        <w:rFonts w:ascii="Courier New" w:hAnsi="Courier New"/>
      </w:rPr>
    </w:lvl>
    <w:lvl w:ilvl="8" w:tplc="AFD40974">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2"/>
    <w:multiLevelType w:val="hybridMultilevel"/>
    <w:tmpl w:val="00000022"/>
    <w:lvl w:ilvl="0" w:tplc="F664F17A">
      <w:start w:val="1"/>
      <w:numFmt w:val="bullet"/>
      <w:lvlText w:val=""/>
      <w:lvlJc w:val="left"/>
      <w:pPr>
        <w:ind w:left="720" w:hanging="360"/>
      </w:pPr>
      <w:rPr>
        <w:rFonts w:ascii="Symbol" w:hAnsi="Symbol"/>
      </w:rPr>
    </w:lvl>
    <w:lvl w:ilvl="1" w:tplc="9C3E7C86">
      <w:start w:val="1"/>
      <w:numFmt w:val="bullet"/>
      <w:lvlText w:val="o"/>
      <w:lvlJc w:val="left"/>
      <w:pPr>
        <w:tabs>
          <w:tab w:val="num" w:pos="1440"/>
        </w:tabs>
        <w:ind w:left="1440" w:hanging="360"/>
      </w:pPr>
      <w:rPr>
        <w:rFonts w:ascii="Courier New" w:hAnsi="Courier New"/>
      </w:rPr>
    </w:lvl>
    <w:lvl w:ilvl="2" w:tplc="80409460">
      <w:start w:val="1"/>
      <w:numFmt w:val="bullet"/>
      <w:lvlText w:val=""/>
      <w:lvlJc w:val="left"/>
      <w:pPr>
        <w:tabs>
          <w:tab w:val="num" w:pos="2160"/>
        </w:tabs>
        <w:ind w:left="2160" w:hanging="360"/>
      </w:pPr>
      <w:rPr>
        <w:rFonts w:ascii="Wingdings" w:hAnsi="Wingdings"/>
      </w:rPr>
    </w:lvl>
    <w:lvl w:ilvl="3" w:tplc="AE0EF972">
      <w:start w:val="1"/>
      <w:numFmt w:val="bullet"/>
      <w:lvlText w:val=""/>
      <w:lvlJc w:val="left"/>
      <w:pPr>
        <w:tabs>
          <w:tab w:val="num" w:pos="2880"/>
        </w:tabs>
        <w:ind w:left="2880" w:hanging="360"/>
      </w:pPr>
      <w:rPr>
        <w:rFonts w:ascii="Symbol" w:hAnsi="Symbol"/>
      </w:rPr>
    </w:lvl>
    <w:lvl w:ilvl="4" w:tplc="0CB4CDAA">
      <w:start w:val="1"/>
      <w:numFmt w:val="bullet"/>
      <w:lvlText w:val="o"/>
      <w:lvlJc w:val="left"/>
      <w:pPr>
        <w:tabs>
          <w:tab w:val="num" w:pos="3600"/>
        </w:tabs>
        <w:ind w:left="3600" w:hanging="360"/>
      </w:pPr>
      <w:rPr>
        <w:rFonts w:ascii="Courier New" w:hAnsi="Courier New"/>
      </w:rPr>
    </w:lvl>
    <w:lvl w:ilvl="5" w:tplc="8FECDC4C">
      <w:start w:val="1"/>
      <w:numFmt w:val="bullet"/>
      <w:lvlText w:val=""/>
      <w:lvlJc w:val="left"/>
      <w:pPr>
        <w:tabs>
          <w:tab w:val="num" w:pos="4320"/>
        </w:tabs>
        <w:ind w:left="4320" w:hanging="360"/>
      </w:pPr>
      <w:rPr>
        <w:rFonts w:ascii="Wingdings" w:hAnsi="Wingdings"/>
      </w:rPr>
    </w:lvl>
    <w:lvl w:ilvl="6" w:tplc="D14839FA">
      <w:start w:val="1"/>
      <w:numFmt w:val="bullet"/>
      <w:lvlText w:val=""/>
      <w:lvlJc w:val="left"/>
      <w:pPr>
        <w:tabs>
          <w:tab w:val="num" w:pos="5040"/>
        </w:tabs>
        <w:ind w:left="5040" w:hanging="360"/>
      </w:pPr>
      <w:rPr>
        <w:rFonts w:ascii="Symbol" w:hAnsi="Symbol"/>
      </w:rPr>
    </w:lvl>
    <w:lvl w:ilvl="7" w:tplc="98568080">
      <w:start w:val="1"/>
      <w:numFmt w:val="bullet"/>
      <w:lvlText w:val="o"/>
      <w:lvlJc w:val="left"/>
      <w:pPr>
        <w:tabs>
          <w:tab w:val="num" w:pos="5760"/>
        </w:tabs>
        <w:ind w:left="5760" w:hanging="360"/>
      </w:pPr>
      <w:rPr>
        <w:rFonts w:ascii="Courier New" w:hAnsi="Courier New"/>
      </w:rPr>
    </w:lvl>
    <w:lvl w:ilvl="8" w:tplc="3A7E6902">
      <w:start w:val="1"/>
      <w:numFmt w:val="bullet"/>
      <w:lvlText w:val=""/>
      <w:lvlJc w:val="left"/>
      <w:pPr>
        <w:tabs>
          <w:tab w:val="num" w:pos="6480"/>
        </w:tabs>
        <w:ind w:left="6480" w:hanging="360"/>
      </w:pPr>
      <w:rPr>
        <w:rFonts w:ascii="Wingdings" w:hAnsi="Wingdings"/>
      </w:rPr>
    </w:lvl>
  </w:abstractNum>
  <w:abstractNum w:abstractNumId="34" w15:restartNumberingAfterBreak="0">
    <w:nsid w:val="00000023"/>
    <w:multiLevelType w:val="hybridMultilevel"/>
    <w:tmpl w:val="00000023"/>
    <w:lvl w:ilvl="0" w:tplc="C0AE4438">
      <w:start w:val="1"/>
      <w:numFmt w:val="bullet"/>
      <w:lvlText w:val=""/>
      <w:lvlJc w:val="left"/>
      <w:pPr>
        <w:ind w:left="720" w:hanging="360"/>
      </w:pPr>
      <w:rPr>
        <w:rFonts w:ascii="Symbol" w:hAnsi="Symbol"/>
      </w:rPr>
    </w:lvl>
    <w:lvl w:ilvl="1" w:tplc="778463F4">
      <w:start w:val="1"/>
      <w:numFmt w:val="bullet"/>
      <w:lvlText w:val="o"/>
      <w:lvlJc w:val="left"/>
      <w:pPr>
        <w:tabs>
          <w:tab w:val="num" w:pos="1440"/>
        </w:tabs>
        <w:ind w:left="1440" w:hanging="360"/>
      </w:pPr>
      <w:rPr>
        <w:rFonts w:ascii="Courier New" w:hAnsi="Courier New"/>
      </w:rPr>
    </w:lvl>
    <w:lvl w:ilvl="2" w:tplc="1164A5AE">
      <w:start w:val="1"/>
      <w:numFmt w:val="bullet"/>
      <w:lvlText w:val=""/>
      <w:lvlJc w:val="left"/>
      <w:pPr>
        <w:tabs>
          <w:tab w:val="num" w:pos="2160"/>
        </w:tabs>
        <w:ind w:left="2160" w:hanging="360"/>
      </w:pPr>
      <w:rPr>
        <w:rFonts w:ascii="Wingdings" w:hAnsi="Wingdings"/>
      </w:rPr>
    </w:lvl>
    <w:lvl w:ilvl="3" w:tplc="B1440CF4">
      <w:start w:val="1"/>
      <w:numFmt w:val="bullet"/>
      <w:lvlText w:val=""/>
      <w:lvlJc w:val="left"/>
      <w:pPr>
        <w:tabs>
          <w:tab w:val="num" w:pos="2880"/>
        </w:tabs>
        <w:ind w:left="2880" w:hanging="360"/>
      </w:pPr>
      <w:rPr>
        <w:rFonts w:ascii="Symbol" w:hAnsi="Symbol"/>
      </w:rPr>
    </w:lvl>
    <w:lvl w:ilvl="4" w:tplc="2AA083B6">
      <w:start w:val="1"/>
      <w:numFmt w:val="bullet"/>
      <w:lvlText w:val="o"/>
      <w:lvlJc w:val="left"/>
      <w:pPr>
        <w:tabs>
          <w:tab w:val="num" w:pos="3600"/>
        </w:tabs>
        <w:ind w:left="3600" w:hanging="360"/>
      </w:pPr>
      <w:rPr>
        <w:rFonts w:ascii="Courier New" w:hAnsi="Courier New"/>
      </w:rPr>
    </w:lvl>
    <w:lvl w:ilvl="5" w:tplc="5B58C884">
      <w:start w:val="1"/>
      <w:numFmt w:val="bullet"/>
      <w:lvlText w:val=""/>
      <w:lvlJc w:val="left"/>
      <w:pPr>
        <w:tabs>
          <w:tab w:val="num" w:pos="4320"/>
        </w:tabs>
        <w:ind w:left="4320" w:hanging="360"/>
      </w:pPr>
      <w:rPr>
        <w:rFonts w:ascii="Wingdings" w:hAnsi="Wingdings"/>
      </w:rPr>
    </w:lvl>
    <w:lvl w:ilvl="6" w:tplc="0D62C976">
      <w:start w:val="1"/>
      <w:numFmt w:val="bullet"/>
      <w:lvlText w:val=""/>
      <w:lvlJc w:val="left"/>
      <w:pPr>
        <w:tabs>
          <w:tab w:val="num" w:pos="5040"/>
        </w:tabs>
        <w:ind w:left="5040" w:hanging="360"/>
      </w:pPr>
      <w:rPr>
        <w:rFonts w:ascii="Symbol" w:hAnsi="Symbol"/>
      </w:rPr>
    </w:lvl>
    <w:lvl w:ilvl="7" w:tplc="545CE146">
      <w:start w:val="1"/>
      <w:numFmt w:val="bullet"/>
      <w:lvlText w:val="o"/>
      <w:lvlJc w:val="left"/>
      <w:pPr>
        <w:tabs>
          <w:tab w:val="num" w:pos="5760"/>
        </w:tabs>
        <w:ind w:left="5760" w:hanging="360"/>
      </w:pPr>
      <w:rPr>
        <w:rFonts w:ascii="Courier New" w:hAnsi="Courier New"/>
      </w:rPr>
    </w:lvl>
    <w:lvl w:ilvl="8" w:tplc="DBE6A66C">
      <w:start w:val="1"/>
      <w:numFmt w:val="bullet"/>
      <w:lvlText w:val=""/>
      <w:lvlJc w:val="left"/>
      <w:pPr>
        <w:tabs>
          <w:tab w:val="num" w:pos="6480"/>
        </w:tabs>
        <w:ind w:left="6480" w:hanging="360"/>
      </w:pPr>
      <w:rPr>
        <w:rFonts w:ascii="Wingdings" w:hAnsi="Wingdings"/>
      </w:rPr>
    </w:lvl>
  </w:abstractNum>
  <w:abstractNum w:abstractNumId="35" w15:restartNumberingAfterBreak="0">
    <w:nsid w:val="00000024"/>
    <w:multiLevelType w:val="hybridMultilevel"/>
    <w:tmpl w:val="00000024"/>
    <w:lvl w:ilvl="0" w:tplc="004A775E">
      <w:start w:val="1"/>
      <w:numFmt w:val="bullet"/>
      <w:lvlText w:val=""/>
      <w:lvlJc w:val="left"/>
      <w:pPr>
        <w:ind w:left="720" w:hanging="360"/>
      </w:pPr>
      <w:rPr>
        <w:rFonts w:ascii="Symbol" w:hAnsi="Symbol"/>
      </w:rPr>
    </w:lvl>
    <w:lvl w:ilvl="1" w:tplc="EFA2DF06">
      <w:start w:val="1"/>
      <w:numFmt w:val="bullet"/>
      <w:lvlText w:val="o"/>
      <w:lvlJc w:val="left"/>
      <w:pPr>
        <w:tabs>
          <w:tab w:val="num" w:pos="1440"/>
        </w:tabs>
        <w:ind w:left="1440" w:hanging="360"/>
      </w:pPr>
      <w:rPr>
        <w:rFonts w:ascii="Courier New" w:hAnsi="Courier New"/>
      </w:rPr>
    </w:lvl>
    <w:lvl w:ilvl="2" w:tplc="9FF05EDE">
      <w:start w:val="1"/>
      <w:numFmt w:val="bullet"/>
      <w:lvlText w:val=""/>
      <w:lvlJc w:val="left"/>
      <w:pPr>
        <w:tabs>
          <w:tab w:val="num" w:pos="2160"/>
        </w:tabs>
        <w:ind w:left="2160" w:hanging="360"/>
      </w:pPr>
      <w:rPr>
        <w:rFonts w:ascii="Wingdings" w:hAnsi="Wingdings"/>
      </w:rPr>
    </w:lvl>
    <w:lvl w:ilvl="3" w:tplc="C218C57A">
      <w:start w:val="1"/>
      <w:numFmt w:val="bullet"/>
      <w:lvlText w:val=""/>
      <w:lvlJc w:val="left"/>
      <w:pPr>
        <w:tabs>
          <w:tab w:val="num" w:pos="2880"/>
        </w:tabs>
        <w:ind w:left="2880" w:hanging="360"/>
      </w:pPr>
      <w:rPr>
        <w:rFonts w:ascii="Symbol" w:hAnsi="Symbol"/>
      </w:rPr>
    </w:lvl>
    <w:lvl w:ilvl="4" w:tplc="79B8E38E">
      <w:start w:val="1"/>
      <w:numFmt w:val="bullet"/>
      <w:lvlText w:val="o"/>
      <w:lvlJc w:val="left"/>
      <w:pPr>
        <w:tabs>
          <w:tab w:val="num" w:pos="3600"/>
        </w:tabs>
        <w:ind w:left="3600" w:hanging="360"/>
      </w:pPr>
      <w:rPr>
        <w:rFonts w:ascii="Courier New" w:hAnsi="Courier New"/>
      </w:rPr>
    </w:lvl>
    <w:lvl w:ilvl="5" w:tplc="7AE631B2">
      <w:start w:val="1"/>
      <w:numFmt w:val="bullet"/>
      <w:lvlText w:val=""/>
      <w:lvlJc w:val="left"/>
      <w:pPr>
        <w:tabs>
          <w:tab w:val="num" w:pos="4320"/>
        </w:tabs>
        <w:ind w:left="4320" w:hanging="360"/>
      </w:pPr>
      <w:rPr>
        <w:rFonts w:ascii="Wingdings" w:hAnsi="Wingdings"/>
      </w:rPr>
    </w:lvl>
    <w:lvl w:ilvl="6" w:tplc="C21C64B2">
      <w:start w:val="1"/>
      <w:numFmt w:val="bullet"/>
      <w:lvlText w:val=""/>
      <w:lvlJc w:val="left"/>
      <w:pPr>
        <w:tabs>
          <w:tab w:val="num" w:pos="5040"/>
        </w:tabs>
        <w:ind w:left="5040" w:hanging="360"/>
      </w:pPr>
      <w:rPr>
        <w:rFonts w:ascii="Symbol" w:hAnsi="Symbol"/>
      </w:rPr>
    </w:lvl>
    <w:lvl w:ilvl="7" w:tplc="9048A35C">
      <w:start w:val="1"/>
      <w:numFmt w:val="bullet"/>
      <w:lvlText w:val="o"/>
      <w:lvlJc w:val="left"/>
      <w:pPr>
        <w:tabs>
          <w:tab w:val="num" w:pos="5760"/>
        </w:tabs>
        <w:ind w:left="5760" w:hanging="360"/>
      </w:pPr>
      <w:rPr>
        <w:rFonts w:ascii="Courier New" w:hAnsi="Courier New"/>
      </w:rPr>
    </w:lvl>
    <w:lvl w:ilvl="8" w:tplc="8FD2FCD2">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5"/>
    <w:multiLevelType w:val="hybridMultilevel"/>
    <w:tmpl w:val="00000025"/>
    <w:lvl w:ilvl="0" w:tplc="6C4C12F2">
      <w:start w:val="1"/>
      <w:numFmt w:val="bullet"/>
      <w:lvlText w:val=""/>
      <w:lvlJc w:val="left"/>
      <w:pPr>
        <w:ind w:left="720" w:hanging="360"/>
      </w:pPr>
      <w:rPr>
        <w:rFonts w:ascii="Symbol" w:hAnsi="Symbol"/>
      </w:rPr>
    </w:lvl>
    <w:lvl w:ilvl="1" w:tplc="2C76FBF2">
      <w:start w:val="1"/>
      <w:numFmt w:val="bullet"/>
      <w:lvlText w:val="o"/>
      <w:lvlJc w:val="left"/>
      <w:pPr>
        <w:tabs>
          <w:tab w:val="num" w:pos="1440"/>
        </w:tabs>
        <w:ind w:left="1440" w:hanging="360"/>
      </w:pPr>
      <w:rPr>
        <w:rFonts w:ascii="Courier New" w:hAnsi="Courier New"/>
      </w:rPr>
    </w:lvl>
    <w:lvl w:ilvl="2" w:tplc="017C4F56">
      <w:start w:val="1"/>
      <w:numFmt w:val="bullet"/>
      <w:lvlText w:val=""/>
      <w:lvlJc w:val="left"/>
      <w:pPr>
        <w:tabs>
          <w:tab w:val="num" w:pos="2160"/>
        </w:tabs>
        <w:ind w:left="2160" w:hanging="360"/>
      </w:pPr>
      <w:rPr>
        <w:rFonts w:ascii="Wingdings" w:hAnsi="Wingdings"/>
      </w:rPr>
    </w:lvl>
    <w:lvl w:ilvl="3" w:tplc="14185858">
      <w:start w:val="1"/>
      <w:numFmt w:val="bullet"/>
      <w:lvlText w:val=""/>
      <w:lvlJc w:val="left"/>
      <w:pPr>
        <w:tabs>
          <w:tab w:val="num" w:pos="2880"/>
        </w:tabs>
        <w:ind w:left="2880" w:hanging="360"/>
      </w:pPr>
      <w:rPr>
        <w:rFonts w:ascii="Symbol" w:hAnsi="Symbol"/>
      </w:rPr>
    </w:lvl>
    <w:lvl w:ilvl="4" w:tplc="92100F46">
      <w:start w:val="1"/>
      <w:numFmt w:val="bullet"/>
      <w:lvlText w:val="o"/>
      <w:lvlJc w:val="left"/>
      <w:pPr>
        <w:tabs>
          <w:tab w:val="num" w:pos="3600"/>
        </w:tabs>
        <w:ind w:left="3600" w:hanging="360"/>
      </w:pPr>
      <w:rPr>
        <w:rFonts w:ascii="Courier New" w:hAnsi="Courier New"/>
      </w:rPr>
    </w:lvl>
    <w:lvl w:ilvl="5" w:tplc="5ACEEB80">
      <w:start w:val="1"/>
      <w:numFmt w:val="bullet"/>
      <w:lvlText w:val=""/>
      <w:lvlJc w:val="left"/>
      <w:pPr>
        <w:tabs>
          <w:tab w:val="num" w:pos="4320"/>
        </w:tabs>
        <w:ind w:left="4320" w:hanging="360"/>
      </w:pPr>
      <w:rPr>
        <w:rFonts w:ascii="Wingdings" w:hAnsi="Wingdings"/>
      </w:rPr>
    </w:lvl>
    <w:lvl w:ilvl="6" w:tplc="4C34CD76">
      <w:start w:val="1"/>
      <w:numFmt w:val="bullet"/>
      <w:lvlText w:val=""/>
      <w:lvlJc w:val="left"/>
      <w:pPr>
        <w:tabs>
          <w:tab w:val="num" w:pos="5040"/>
        </w:tabs>
        <w:ind w:left="5040" w:hanging="360"/>
      </w:pPr>
      <w:rPr>
        <w:rFonts w:ascii="Symbol" w:hAnsi="Symbol"/>
      </w:rPr>
    </w:lvl>
    <w:lvl w:ilvl="7" w:tplc="A0A8F918">
      <w:start w:val="1"/>
      <w:numFmt w:val="bullet"/>
      <w:lvlText w:val="o"/>
      <w:lvlJc w:val="left"/>
      <w:pPr>
        <w:tabs>
          <w:tab w:val="num" w:pos="5760"/>
        </w:tabs>
        <w:ind w:left="5760" w:hanging="360"/>
      </w:pPr>
      <w:rPr>
        <w:rFonts w:ascii="Courier New" w:hAnsi="Courier New"/>
      </w:rPr>
    </w:lvl>
    <w:lvl w:ilvl="8" w:tplc="8FA08B1E">
      <w:start w:val="1"/>
      <w:numFmt w:val="bullet"/>
      <w:lvlText w:val=""/>
      <w:lvlJc w:val="left"/>
      <w:pPr>
        <w:tabs>
          <w:tab w:val="num" w:pos="6480"/>
        </w:tabs>
        <w:ind w:left="6480" w:hanging="360"/>
      </w:pPr>
      <w:rPr>
        <w:rFonts w:ascii="Wingdings" w:hAnsi="Wingdings"/>
      </w:rPr>
    </w:lvl>
  </w:abstractNum>
  <w:abstractNum w:abstractNumId="37" w15:restartNumberingAfterBreak="0">
    <w:nsid w:val="00000026"/>
    <w:multiLevelType w:val="hybridMultilevel"/>
    <w:tmpl w:val="00000026"/>
    <w:lvl w:ilvl="0" w:tplc="B1885F04">
      <w:start w:val="1"/>
      <w:numFmt w:val="bullet"/>
      <w:lvlText w:val=""/>
      <w:lvlJc w:val="left"/>
      <w:pPr>
        <w:ind w:left="720" w:hanging="360"/>
      </w:pPr>
      <w:rPr>
        <w:rFonts w:ascii="Symbol" w:hAnsi="Symbol"/>
      </w:rPr>
    </w:lvl>
    <w:lvl w:ilvl="1" w:tplc="76B8DDEC">
      <w:start w:val="1"/>
      <w:numFmt w:val="bullet"/>
      <w:lvlText w:val="o"/>
      <w:lvlJc w:val="left"/>
      <w:pPr>
        <w:tabs>
          <w:tab w:val="num" w:pos="1440"/>
        </w:tabs>
        <w:ind w:left="1440" w:hanging="360"/>
      </w:pPr>
      <w:rPr>
        <w:rFonts w:ascii="Courier New" w:hAnsi="Courier New"/>
      </w:rPr>
    </w:lvl>
    <w:lvl w:ilvl="2" w:tplc="59047086">
      <w:start w:val="1"/>
      <w:numFmt w:val="bullet"/>
      <w:lvlText w:val=""/>
      <w:lvlJc w:val="left"/>
      <w:pPr>
        <w:tabs>
          <w:tab w:val="num" w:pos="2160"/>
        </w:tabs>
        <w:ind w:left="2160" w:hanging="360"/>
      </w:pPr>
      <w:rPr>
        <w:rFonts w:ascii="Wingdings" w:hAnsi="Wingdings"/>
      </w:rPr>
    </w:lvl>
    <w:lvl w:ilvl="3" w:tplc="3AC061E2">
      <w:start w:val="1"/>
      <w:numFmt w:val="bullet"/>
      <w:lvlText w:val=""/>
      <w:lvlJc w:val="left"/>
      <w:pPr>
        <w:tabs>
          <w:tab w:val="num" w:pos="2880"/>
        </w:tabs>
        <w:ind w:left="2880" w:hanging="360"/>
      </w:pPr>
      <w:rPr>
        <w:rFonts w:ascii="Symbol" w:hAnsi="Symbol"/>
      </w:rPr>
    </w:lvl>
    <w:lvl w:ilvl="4" w:tplc="6FB88518">
      <w:start w:val="1"/>
      <w:numFmt w:val="bullet"/>
      <w:lvlText w:val="o"/>
      <w:lvlJc w:val="left"/>
      <w:pPr>
        <w:tabs>
          <w:tab w:val="num" w:pos="3600"/>
        </w:tabs>
        <w:ind w:left="3600" w:hanging="360"/>
      </w:pPr>
      <w:rPr>
        <w:rFonts w:ascii="Courier New" w:hAnsi="Courier New"/>
      </w:rPr>
    </w:lvl>
    <w:lvl w:ilvl="5" w:tplc="8A0C752E">
      <w:start w:val="1"/>
      <w:numFmt w:val="bullet"/>
      <w:lvlText w:val=""/>
      <w:lvlJc w:val="left"/>
      <w:pPr>
        <w:tabs>
          <w:tab w:val="num" w:pos="4320"/>
        </w:tabs>
        <w:ind w:left="4320" w:hanging="360"/>
      </w:pPr>
      <w:rPr>
        <w:rFonts w:ascii="Wingdings" w:hAnsi="Wingdings"/>
      </w:rPr>
    </w:lvl>
    <w:lvl w:ilvl="6" w:tplc="ED685B4E">
      <w:start w:val="1"/>
      <w:numFmt w:val="bullet"/>
      <w:lvlText w:val=""/>
      <w:lvlJc w:val="left"/>
      <w:pPr>
        <w:tabs>
          <w:tab w:val="num" w:pos="5040"/>
        </w:tabs>
        <w:ind w:left="5040" w:hanging="360"/>
      </w:pPr>
      <w:rPr>
        <w:rFonts w:ascii="Symbol" w:hAnsi="Symbol"/>
      </w:rPr>
    </w:lvl>
    <w:lvl w:ilvl="7" w:tplc="445CE946">
      <w:start w:val="1"/>
      <w:numFmt w:val="bullet"/>
      <w:lvlText w:val="o"/>
      <w:lvlJc w:val="left"/>
      <w:pPr>
        <w:tabs>
          <w:tab w:val="num" w:pos="5760"/>
        </w:tabs>
        <w:ind w:left="5760" w:hanging="360"/>
      </w:pPr>
      <w:rPr>
        <w:rFonts w:ascii="Courier New" w:hAnsi="Courier New"/>
      </w:rPr>
    </w:lvl>
    <w:lvl w:ilvl="8" w:tplc="C3DA0328">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7"/>
    <w:multiLevelType w:val="hybridMultilevel"/>
    <w:tmpl w:val="00000027"/>
    <w:lvl w:ilvl="0" w:tplc="18CA70B6">
      <w:start w:val="1"/>
      <w:numFmt w:val="bullet"/>
      <w:lvlText w:val=""/>
      <w:lvlJc w:val="left"/>
      <w:pPr>
        <w:ind w:left="720" w:hanging="360"/>
      </w:pPr>
      <w:rPr>
        <w:rFonts w:ascii="Symbol" w:hAnsi="Symbol"/>
      </w:rPr>
    </w:lvl>
    <w:lvl w:ilvl="1" w:tplc="4FD898F8">
      <w:start w:val="1"/>
      <w:numFmt w:val="bullet"/>
      <w:lvlText w:val="o"/>
      <w:lvlJc w:val="left"/>
      <w:pPr>
        <w:tabs>
          <w:tab w:val="num" w:pos="1440"/>
        </w:tabs>
        <w:ind w:left="1440" w:hanging="360"/>
      </w:pPr>
      <w:rPr>
        <w:rFonts w:ascii="Courier New" w:hAnsi="Courier New"/>
      </w:rPr>
    </w:lvl>
    <w:lvl w:ilvl="2" w:tplc="F78C815E">
      <w:start w:val="1"/>
      <w:numFmt w:val="bullet"/>
      <w:lvlText w:val=""/>
      <w:lvlJc w:val="left"/>
      <w:pPr>
        <w:tabs>
          <w:tab w:val="num" w:pos="2160"/>
        </w:tabs>
        <w:ind w:left="2160" w:hanging="360"/>
      </w:pPr>
      <w:rPr>
        <w:rFonts w:ascii="Wingdings" w:hAnsi="Wingdings"/>
      </w:rPr>
    </w:lvl>
    <w:lvl w:ilvl="3" w:tplc="8788EA0A">
      <w:start w:val="1"/>
      <w:numFmt w:val="bullet"/>
      <w:lvlText w:val=""/>
      <w:lvlJc w:val="left"/>
      <w:pPr>
        <w:tabs>
          <w:tab w:val="num" w:pos="2880"/>
        </w:tabs>
        <w:ind w:left="2880" w:hanging="360"/>
      </w:pPr>
      <w:rPr>
        <w:rFonts w:ascii="Symbol" w:hAnsi="Symbol"/>
      </w:rPr>
    </w:lvl>
    <w:lvl w:ilvl="4" w:tplc="1332BF1C">
      <w:start w:val="1"/>
      <w:numFmt w:val="bullet"/>
      <w:lvlText w:val="o"/>
      <w:lvlJc w:val="left"/>
      <w:pPr>
        <w:tabs>
          <w:tab w:val="num" w:pos="3600"/>
        </w:tabs>
        <w:ind w:left="3600" w:hanging="360"/>
      </w:pPr>
      <w:rPr>
        <w:rFonts w:ascii="Courier New" w:hAnsi="Courier New"/>
      </w:rPr>
    </w:lvl>
    <w:lvl w:ilvl="5" w:tplc="0AEC3AC8">
      <w:start w:val="1"/>
      <w:numFmt w:val="bullet"/>
      <w:lvlText w:val=""/>
      <w:lvlJc w:val="left"/>
      <w:pPr>
        <w:tabs>
          <w:tab w:val="num" w:pos="4320"/>
        </w:tabs>
        <w:ind w:left="4320" w:hanging="360"/>
      </w:pPr>
      <w:rPr>
        <w:rFonts w:ascii="Wingdings" w:hAnsi="Wingdings"/>
      </w:rPr>
    </w:lvl>
    <w:lvl w:ilvl="6" w:tplc="9C40EC64">
      <w:start w:val="1"/>
      <w:numFmt w:val="bullet"/>
      <w:lvlText w:val=""/>
      <w:lvlJc w:val="left"/>
      <w:pPr>
        <w:tabs>
          <w:tab w:val="num" w:pos="5040"/>
        </w:tabs>
        <w:ind w:left="5040" w:hanging="360"/>
      </w:pPr>
      <w:rPr>
        <w:rFonts w:ascii="Symbol" w:hAnsi="Symbol"/>
      </w:rPr>
    </w:lvl>
    <w:lvl w:ilvl="7" w:tplc="3C96BBC6">
      <w:start w:val="1"/>
      <w:numFmt w:val="bullet"/>
      <w:lvlText w:val="o"/>
      <w:lvlJc w:val="left"/>
      <w:pPr>
        <w:tabs>
          <w:tab w:val="num" w:pos="5760"/>
        </w:tabs>
        <w:ind w:left="5760" w:hanging="360"/>
      </w:pPr>
      <w:rPr>
        <w:rFonts w:ascii="Courier New" w:hAnsi="Courier New"/>
      </w:rPr>
    </w:lvl>
    <w:lvl w:ilvl="8" w:tplc="2DD0D976">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8"/>
    <w:multiLevelType w:val="hybridMultilevel"/>
    <w:tmpl w:val="00000028"/>
    <w:lvl w:ilvl="0" w:tplc="43626724">
      <w:start w:val="1"/>
      <w:numFmt w:val="bullet"/>
      <w:lvlText w:val=""/>
      <w:lvlJc w:val="left"/>
      <w:pPr>
        <w:ind w:left="720" w:hanging="360"/>
      </w:pPr>
      <w:rPr>
        <w:rFonts w:ascii="Symbol" w:hAnsi="Symbol"/>
      </w:rPr>
    </w:lvl>
    <w:lvl w:ilvl="1" w:tplc="6106A322">
      <w:start w:val="1"/>
      <w:numFmt w:val="bullet"/>
      <w:lvlText w:val="o"/>
      <w:lvlJc w:val="left"/>
      <w:pPr>
        <w:tabs>
          <w:tab w:val="num" w:pos="1440"/>
        </w:tabs>
        <w:ind w:left="1440" w:hanging="360"/>
      </w:pPr>
      <w:rPr>
        <w:rFonts w:ascii="Courier New" w:hAnsi="Courier New"/>
      </w:rPr>
    </w:lvl>
    <w:lvl w:ilvl="2" w:tplc="BB60ECEE">
      <w:start w:val="1"/>
      <w:numFmt w:val="bullet"/>
      <w:lvlText w:val=""/>
      <w:lvlJc w:val="left"/>
      <w:pPr>
        <w:tabs>
          <w:tab w:val="num" w:pos="2160"/>
        </w:tabs>
        <w:ind w:left="2160" w:hanging="360"/>
      </w:pPr>
      <w:rPr>
        <w:rFonts w:ascii="Wingdings" w:hAnsi="Wingdings"/>
      </w:rPr>
    </w:lvl>
    <w:lvl w:ilvl="3" w:tplc="2E1AFA00">
      <w:start w:val="1"/>
      <w:numFmt w:val="bullet"/>
      <w:lvlText w:val=""/>
      <w:lvlJc w:val="left"/>
      <w:pPr>
        <w:tabs>
          <w:tab w:val="num" w:pos="2880"/>
        </w:tabs>
        <w:ind w:left="2880" w:hanging="360"/>
      </w:pPr>
      <w:rPr>
        <w:rFonts w:ascii="Symbol" w:hAnsi="Symbol"/>
      </w:rPr>
    </w:lvl>
    <w:lvl w:ilvl="4" w:tplc="68E23AB6">
      <w:start w:val="1"/>
      <w:numFmt w:val="bullet"/>
      <w:lvlText w:val="o"/>
      <w:lvlJc w:val="left"/>
      <w:pPr>
        <w:tabs>
          <w:tab w:val="num" w:pos="3600"/>
        </w:tabs>
        <w:ind w:left="3600" w:hanging="360"/>
      </w:pPr>
      <w:rPr>
        <w:rFonts w:ascii="Courier New" w:hAnsi="Courier New"/>
      </w:rPr>
    </w:lvl>
    <w:lvl w:ilvl="5" w:tplc="B33A345C">
      <w:start w:val="1"/>
      <w:numFmt w:val="bullet"/>
      <w:lvlText w:val=""/>
      <w:lvlJc w:val="left"/>
      <w:pPr>
        <w:tabs>
          <w:tab w:val="num" w:pos="4320"/>
        </w:tabs>
        <w:ind w:left="4320" w:hanging="360"/>
      </w:pPr>
      <w:rPr>
        <w:rFonts w:ascii="Wingdings" w:hAnsi="Wingdings"/>
      </w:rPr>
    </w:lvl>
    <w:lvl w:ilvl="6" w:tplc="39607B36">
      <w:start w:val="1"/>
      <w:numFmt w:val="bullet"/>
      <w:lvlText w:val=""/>
      <w:lvlJc w:val="left"/>
      <w:pPr>
        <w:tabs>
          <w:tab w:val="num" w:pos="5040"/>
        </w:tabs>
        <w:ind w:left="5040" w:hanging="360"/>
      </w:pPr>
      <w:rPr>
        <w:rFonts w:ascii="Symbol" w:hAnsi="Symbol"/>
      </w:rPr>
    </w:lvl>
    <w:lvl w:ilvl="7" w:tplc="23ACC4BE">
      <w:start w:val="1"/>
      <w:numFmt w:val="bullet"/>
      <w:lvlText w:val="o"/>
      <w:lvlJc w:val="left"/>
      <w:pPr>
        <w:tabs>
          <w:tab w:val="num" w:pos="5760"/>
        </w:tabs>
        <w:ind w:left="5760" w:hanging="360"/>
      </w:pPr>
      <w:rPr>
        <w:rFonts w:ascii="Courier New" w:hAnsi="Courier New"/>
      </w:rPr>
    </w:lvl>
    <w:lvl w:ilvl="8" w:tplc="32DA210E">
      <w:start w:val="1"/>
      <w:numFmt w:val="bullet"/>
      <w:lvlText w:val=""/>
      <w:lvlJc w:val="left"/>
      <w:pPr>
        <w:tabs>
          <w:tab w:val="num" w:pos="6480"/>
        </w:tabs>
        <w:ind w:left="6480" w:hanging="360"/>
      </w:pPr>
      <w:rPr>
        <w:rFonts w:ascii="Wingdings" w:hAnsi="Wingdings"/>
      </w:rPr>
    </w:lvl>
  </w:abstractNum>
  <w:num w:numId="1" w16cid:durableId="1496531094">
    <w:abstractNumId w:val="0"/>
  </w:num>
  <w:num w:numId="2" w16cid:durableId="574776739">
    <w:abstractNumId w:val="1"/>
  </w:num>
  <w:num w:numId="3" w16cid:durableId="1420325634">
    <w:abstractNumId w:val="2"/>
  </w:num>
  <w:num w:numId="4" w16cid:durableId="947926264">
    <w:abstractNumId w:val="3"/>
  </w:num>
  <w:num w:numId="5" w16cid:durableId="180826091">
    <w:abstractNumId w:val="4"/>
  </w:num>
  <w:num w:numId="6" w16cid:durableId="1864899687">
    <w:abstractNumId w:val="5"/>
  </w:num>
  <w:num w:numId="7" w16cid:durableId="80445125">
    <w:abstractNumId w:val="6"/>
  </w:num>
  <w:num w:numId="8" w16cid:durableId="191309417">
    <w:abstractNumId w:val="7"/>
  </w:num>
  <w:num w:numId="9" w16cid:durableId="288051043">
    <w:abstractNumId w:val="8"/>
  </w:num>
  <w:num w:numId="10" w16cid:durableId="2008247475">
    <w:abstractNumId w:val="9"/>
  </w:num>
  <w:num w:numId="11" w16cid:durableId="285432522">
    <w:abstractNumId w:val="10"/>
  </w:num>
  <w:num w:numId="12" w16cid:durableId="1211067382">
    <w:abstractNumId w:val="11"/>
  </w:num>
  <w:num w:numId="13" w16cid:durableId="590044597">
    <w:abstractNumId w:val="12"/>
  </w:num>
  <w:num w:numId="14" w16cid:durableId="691612338">
    <w:abstractNumId w:val="13"/>
  </w:num>
  <w:num w:numId="15" w16cid:durableId="1713193972">
    <w:abstractNumId w:val="14"/>
  </w:num>
  <w:num w:numId="16" w16cid:durableId="957374658">
    <w:abstractNumId w:val="15"/>
  </w:num>
  <w:num w:numId="17" w16cid:durableId="502668317">
    <w:abstractNumId w:val="16"/>
  </w:num>
  <w:num w:numId="18" w16cid:durableId="596594851">
    <w:abstractNumId w:val="17"/>
  </w:num>
  <w:num w:numId="19" w16cid:durableId="315689707">
    <w:abstractNumId w:val="18"/>
  </w:num>
  <w:num w:numId="20" w16cid:durableId="1331133267">
    <w:abstractNumId w:val="19"/>
  </w:num>
  <w:num w:numId="21" w16cid:durableId="53814492">
    <w:abstractNumId w:val="20"/>
  </w:num>
  <w:num w:numId="22" w16cid:durableId="591549484">
    <w:abstractNumId w:val="21"/>
  </w:num>
  <w:num w:numId="23" w16cid:durableId="72898685">
    <w:abstractNumId w:val="22"/>
  </w:num>
  <w:num w:numId="24" w16cid:durableId="442192486">
    <w:abstractNumId w:val="23"/>
  </w:num>
  <w:num w:numId="25" w16cid:durableId="1370448249">
    <w:abstractNumId w:val="24"/>
  </w:num>
  <w:num w:numId="26" w16cid:durableId="146672184">
    <w:abstractNumId w:val="25"/>
  </w:num>
  <w:num w:numId="27" w16cid:durableId="1233656125">
    <w:abstractNumId w:val="26"/>
  </w:num>
  <w:num w:numId="28" w16cid:durableId="513888004">
    <w:abstractNumId w:val="27"/>
  </w:num>
  <w:num w:numId="29" w16cid:durableId="2126580394">
    <w:abstractNumId w:val="28"/>
  </w:num>
  <w:num w:numId="30" w16cid:durableId="1369910931">
    <w:abstractNumId w:val="29"/>
  </w:num>
  <w:num w:numId="31" w16cid:durableId="1148396215">
    <w:abstractNumId w:val="30"/>
  </w:num>
  <w:num w:numId="32" w16cid:durableId="26105357">
    <w:abstractNumId w:val="31"/>
  </w:num>
  <w:num w:numId="33" w16cid:durableId="963124138">
    <w:abstractNumId w:val="32"/>
  </w:num>
  <w:num w:numId="34" w16cid:durableId="383723084">
    <w:abstractNumId w:val="33"/>
  </w:num>
  <w:num w:numId="35" w16cid:durableId="663702713">
    <w:abstractNumId w:val="34"/>
  </w:num>
  <w:num w:numId="36" w16cid:durableId="1607807686">
    <w:abstractNumId w:val="35"/>
  </w:num>
  <w:num w:numId="37" w16cid:durableId="1417559361">
    <w:abstractNumId w:val="36"/>
  </w:num>
  <w:num w:numId="38" w16cid:durableId="1914270251">
    <w:abstractNumId w:val="37"/>
  </w:num>
  <w:num w:numId="39" w16cid:durableId="1743798356">
    <w:abstractNumId w:val="38"/>
  </w:num>
  <w:num w:numId="40" w16cid:durableId="91412085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7E9"/>
    <w:rsid w:val="001B6749"/>
    <w:rsid w:val="00386EC9"/>
    <w:rsid w:val="004345D6"/>
    <w:rsid w:val="00462826"/>
    <w:rsid w:val="006A5C6A"/>
    <w:rsid w:val="00706432"/>
    <w:rsid w:val="007B5260"/>
    <w:rsid w:val="007E05D8"/>
    <w:rsid w:val="008B425D"/>
    <w:rsid w:val="00A27669"/>
    <w:rsid w:val="00AC0991"/>
    <w:rsid w:val="00AD6897"/>
    <w:rsid w:val="00B90DCB"/>
    <w:rsid w:val="00BE47E9"/>
    <w:rsid w:val="00C06188"/>
    <w:rsid w:val="00C2443E"/>
    <w:rsid w:val="00C41B13"/>
    <w:rsid w:val="00E02431"/>
    <w:rsid w:val="00EA2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4C091"/>
  <w15:docId w15:val="{5CAAF049-C6AE-47E9-BE91-19B04974E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ocumenttopSection">
    <w:name w:val="document_topSection"/>
    <w:basedOn w:val="Normal"/>
    <w:pPr>
      <w:pBdr>
        <w:bottom w:val="single" w:sz="8" w:space="0" w:color="576D7B"/>
      </w:pBdr>
    </w:pPr>
  </w:style>
  <w:style w:type="paragraph" w:customStyle="1" w:styleId="div">
    <w:name w:val="div"/>
    <w:basedOn w:val="Normal"/>
  </w:style>
  <w:style w:type="character" w:customStyle="1" w:styleId="documentcntcSecparagraph">
    <w:name w:val="document_cntcSec_paragraph"/>
    <w:basedOn w:val="DefaultParagraphFont"/>
  </w:style>
  <w:style w:type="paragraph" w:customStyle="1" w:styleId="documentaddress">
    <w:name w:val="document_address"/>
    <w:basedOn w:val="Normal"/>
    <w:pPr>
      <w:pBdr>
        <w:left w:val="none" w:sz="0" w:space="30" w:color="auto"/>
        <w:right w:val="none" w:sz="0" w:space="30" w:color="auto"/>
      </w:pBdr>
    </w:pPr>
    <w:rPr>
      <w:sz w:val="20"/>
      <w:szCs w:val="20"/>
    </w:rPr>
  </w:style>
  <w:style w:type="character" w:customStyle="1" w:styleId="documentaddressspan">
    <w:name w:val="document_address_span"/>
    <w:basedOn w:val="DefaultParagraphFont"/>
  </w:style>
  <w:style w:type="paragraph" w:customStyle="1" w:styleId="documentcntcSecparagraphParagraph">
    <w:name w:val="document_cntcSec_paragraph Paragraph"/>
    <w:basedOn w:val="Normal"/>
    <w:pPr>
      <w:pBdr>
        <w:top w:val="none" w:sz="0" w:space="30" w:color="auto"/>
      </w:pBdr>
    </w:pPr>
  </w:style>
  <w:style w:type="table" w:customStyle="1" w:styleId="contactsectiontable">
    <w:name w:val="contactsectiontable"/>
    <w:basedOn w:val="TableNormal"/>
    <w:tblPr/>
  </w:style>
  <w:style w:type="paragraph" w:customStyle="1" w:styleId="documentparentContainersection">
    <w:name w:val="document_parentContainer_section"/>
    <w:basedOn w:val="Normal"/>
    <w:pPr>
      <w:pBdr>
        <w:top w:val="none" w:sz="0" w:space="8" w:color="auto"/>
      </w:pBdr>
    </w:pPr>
  </w:style>
  <w:style w:type="paragraph" w:customStyle="1" w:styleId="documentparentContainerfirstparagraph">
    <w:name w:val="document_parentContainer_firstparagraph"/>
    <w:basedOn w:val="Normal"/>
  </w:style>
  <w:style w:type="paragraph" w:customStyle="1" w:styleId="documentname">
    <w:name w:val="document_name"/>
    <w:basedOn w:val="Normal"/>
    <w:pPr>
      <w:spacing w:line="600" w:lineRule="atLeast"/>
    </w:pPr>
    <w:rPr>
      <w:rFonts w:ascii="Montserrat" w:eastAsia="Montserrat" w:hAnsi="Montserrat" w:cs="Montserrat"/>
      <w:caps/>
      <w:color w:val="000000"/>
      <w:spacing w:val="40"/>
      <w:sz w:val="48"/>
      <w:szCs w:val="48"/>
    </w:rPr>
  </w:style>
  <w:style w:type="character" w:customStyle="1" w:styleId="span">
    <w:name w:val="span"/>
    <w:basedOn w:val="DefaultParagraphFont"/>
    <w:rPr>
      <w:bdr w:val="none" w:sz="0" w:space="0" w:color="auto"/>
      <w:vertAlign w:val="baseline"/>
    </w:rPr>
  </w:style>
  <w:style w:type="paragraph" w:customStyle="1" w:styleId="documentparentContainernameSecsection">
    <w:name w:val="document_parentContainer_nameSec + section"/>
    <w:basedOn w:val="Normal"/>
  </w:style>
  <w:style w:type="character" w:customStyle="1" w:styleId="parentContainersectiontableheading">
    <w:name w:val="parentContainer_sectiontable_heading"/>
    <w:basedOn w:val="DefaultParagraphFont"/>
    <w:rPr>
      <w:bdr w:val="none" w:sz="0" w:space="0" w:color="auto"/>
    </w:rPr>
  </w:style>
  <w:style w:type="paragraph" w:customStyle="1" w:styleId="documentsectiontitle">
    <w:name w:val="document_sectiontitle"/>
    <w:basedOn w:val="Normal"/>
    <w:pPr>
      <w:pBdr>
        <w:right w:val="none" w:sz="0" w:space="2" w:color="auto"/>
      </w:pBdr>
      <w:spacing w:line="220" w:lineRule="atLeast"/>
    </w:pPr>
    <w:rPr>
      <w:rFonts w:ascii="Montserrat" w:eastAsia="Montserrat" w:hAnsi="Montserrat" w:cs="Montserrat"/>
      <w:b/>
      <w:bCs/>
      <w:caps/>
      <w:color w:val="000000"/>
      <w:sz w:val="20"/>
      <w:szCs w:val="20"/>
    </w:rPr>
  </w:style>
  <w:style w:type="paragraph" w:customStyle="1" w:styleId="parentContainersectiontableheadingParagraph">
    <w:name w:val="parentContainer_sectiontable_heading Paragraph"/>
    <w:basedOn w:val="Normal"/>
    <w:pPr>
      <w:pBdr>
        <w:top w:val="none" w:sz="0" w:space="8" w:color="auto"/>
      </w:pBdr>
      <w:textAlignment w:val="top"/>
    </w:p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parentContainersinglecolumn">
    <w:name w:val="document_parentContainer_singlecolumn"/>
    <w:basedOn w:val="Normal"/>
  </w:style>
  <w:style w:type="paragraph" w:customStyle="1" w:styleId="documentullinth-child1">
    <w:name w:val="document_ul_li_nth-child(1)"/>
    <w:basedOn w:val="Normal"/>
  </w:style>
  <w:style w:type="paragraph" w:customStyle="1" w:styleId="divdocumentulli">
    <w:name w:val="div_document_ul_li"/>
    <w:basedOn w:val="Normal"/>
  </w:style>
  <w:style w:type="table" w:customStyle="1" w:styleId="parentContainersectiontable">
    <w:name w:val="parentContainer_sectiontable"/>
    <w:basedOn w:val="TableNormal"/>
    <w:tblPr/>
  </w:style>
  <w:style w:type="paragraph" w:customStyle="1" w:styleId="secspacing">
    <w:name w:val="secspacing"/>
    <w:basedOn w:val="Normal"/>
    <w:pPr>
      <w:spacing w:line="500" w:lineRule="atLeast"/>
    </w:pPr>
    <w:rPr>
      <w:sz w:val="50"/>
      <w:szCs w:val="50"/>
    </w:rPr>
  </w:style>
  <w:style w:type="paragraph" w:customStyle="1" w:styleId="p">
    <w:name w:val="p"/>
    <w:basedOn w:val="Normal"/>
  </w:style>
  <w:style w:type="paragraph" w:customStyle="1" w:styleId="documentdispBlk">
    <w:name w:val="document_dispBlk"/>
    <w:basedOn w:val="Normal"/>
  </w:style>
  <w:style w:type="character" w:customStyle="1" w:styleId="documenttxtBold">
    <w:name w:val="document_txtBold"/>
    <w:basedOn w:val="DefaultParagraphFont"/>
    <w:rPr>
      <w:b/>
      <w:bCs/>
    </w:rPr>
  </w:style>
  <w:style w:type="character" w:customStyle="1" w:styleId="documenttotl-expr">
    <w:name w:val="document_totl-expr"/>
    <w:basedOn w:val="DefaultParagraphFont"/>
    <w:rPr>
      <w:b/>
      <w:bCs/>
      <w:color w:val="FFFFFF"/>
      <w:sz w:val="16"/>
      <w:szCs w:val="16"/>
    </w:rPr>
  </w:style>
  <w:style w:type="paragraph" w:customStyle="1" w:styleId="documentparagraph">
    <w:name w:val="document_paragraph"/>
    <w:basedOn w:val="Normal"/>
    <w:pPr>
      <w:pBdr>
        <w:top w:val="none" w:sz="0" w:space="15" w:color="auto"/>
      </w:pBdr>
    </w:pPr>
  </w:style>
  <w:style w:type="character" w:customStyle="1" w:styleId="documentparentContainerfirstparagraphCharacter">
    <w:name w:val="document_parentContainer_firstparagraph Character"/>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character" w:customStyle="1" w:styleId="divCharacter">
    <w:name w:val="div Character"/>
    <w:basedOn w:val="DefaultParagraphFont"/>
    <w:rPr>
      <w:bdr w:val="none" w:sz="0" w:space="0" w:color="auto"/>
      <w:vertAlign w:val="baseline"/>
    </w:rPr>
  </w:style>
  <w:style w:type="character" w:customStyle="1" w:styleId="documentskliSecparagraph">
    <w:name w:val="document_skliSec_paragraph"/>
    <w:basedOn w:val="DefaultParagraphFont"/>
  </w:style>
  <w:style w:type="table" w:customStyle="1" w:styleId="documentinfoparatable">
    <w:name w:val="document_infoparatable"/>
    <w:basedOn w:val="TableNormal"/>
    <w:tblPr/>
  </w:style>
  <w:style w:type="paragraph" w:customStyle="1" w:styleId="documentlangSecsinglecolumn">
    <w:name w:val="document_langSec_singlecolumn"/>
    <w:basedOn w:val="Normal"/>
  </w:style>
  <w:style w:type="character" w:customStyle="1" w:styleId="documentsectionlangSeclnggparatableparagraphnotnativeLangParafieldfieldFRFM">
    <w:name w:val="document_section_langSec_lnggparatable_paragraph_not(.nativeLangPara)_field_fieldFRFM"/>
    <w:basedOn w:val="DefaultParagraphFont"/>
    <w:rPr>
      <w:b w:val="0"/>
      <w:bCs w:val="0"/>
    </w:rPr>
  </w:style>
  <w:style w:type="paragraph" w:customStyle="1" w:styleId="documentsliced-rect">
    <w:name w:val="document_sliced-rect"/>
    <w:basedOn w:val="Normal"/>
  </w:style>
  <w:style w:type="character" w:customStyle="1" w:styleId="documentsliced-rectCharacter">
    <w:name w:val="document_sliced-rect Character"/>
    <w:basedOn w:val="DefaultParagraphFont"/>
  </w:style>
  <w:style w:type="character" w:customStyle="1" w:styleId="documentlangSecparagraph">
    <w:name w:val="document_langSec_paragraph"/>
    <w:basedOn w:val="DefaultParagraphFont"/>
  </w:style>
  <w:style w:type="table" w:customStyle="1" w:styleId="documentlangSeclnggparatable">
    <w:name w:val="document_langSec_lnggparatable"/>
    <w:basedOn w:val="TableNormal"/>
    <w:tblPr/>
  </w:style>
  <w:style w:type="character" w:styleId="Hyperlink">
    <w:name w:val="Hyperlink"/>
    <w:basedOn w:val="DefaultParagraphFont"/>
    <w:uiPriority w:val="99"/>
    <w:unhideWhenUsed/>
    <w:rsid w:val="00C06188"/>
    <w:rPr>
      <w:color w:val="0000FF" w:themeColor="hyperlink"/>
      <w:u w:val="single"/>
    </w:rPr>
  </w:style>
  <w:style w:type="character" w:styleId="UnresolvedMention">
    <w:name w:val="Unresolved Mention"/>
    <w:basedOn w:val="DefaultParagraphFont"/>
    <w:uiPriority w:val="99"/>
    <w:semiHidden/>
    <w:unhideWhenUsed/>
    <w:rsid w:val="00C06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220736">
      <w:bodyDiv w:val="1"/>
      <w:marLeft w:val="0"/>
      <w:marRight w:val="0"/>
      <w:marTop w:val="0"/>
      <w:marBottom w:val="0"/>
      <w:divBdr>
        <w:top w:val="none" w:sz="0" w:space="0" w:color="auto"/>
        <w:left w:val="none" w:sz="0" w:space="0" w:color="auto"/>
        <w:bottom w:val="none" w:sz="0" w:space="0" w:color="auto"/>
        <w:right w:val="none" w:sz="0" w:space="0" w:color="auto"/>
      </w:divBdr>
    </w:div>
    <w:div w:id="802846441">
      <w:bodyDiv w:val="1"/>
      <w:marLeft w:val="0"/>
      <w:marRight w:val="0"/>
      <w:marTop w:val="0"/>
      <w:marBottom w:val="0"/>
      <w:divBdr>
        <w:top w:val="none" w:sz="0" w:space="0" w:color="auto"/>
        <w:left w:val="none" w:sz="0" w:space="0" w:color="auto"/>
        <w:bottom w:val="none" w:sz="0" w:space="0" w:color="auto"/>
        <w:right w:val="none" w:sz="0" w:space="0" w:color="auto"/>
      </w:divBdr>
      <w:divsChild>
        <w:div w:id="723330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38626">
      <w:bodyDiv w:val="1"/>
      <w:marLeft w:val="0"/>
      <w:marRight w:val="0"/>
      <w:marTop w:val="0"/>
      <w:marBottom w:val="0"/>
      <w:divBdr>
        <w:top w:val="none" w:sz="0" w:space="0" w:color="auto"/>
        <w:left w:val="none" w:sz="0" w:space="0" w:color="auto"/>
        <w:bottom w:val="none" w:sz="0" w:space="0" w:color="auto"/>
        <w:right w:val="none" w:sz="0" w:space="0" w:color="auto"/>
      </w:divBdr>
      <w:divsChild>
        <w:div w:id="787359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843889">
      <w:bodyDiv w:val="1"/>
      <w:marLeft w:val="0"/>
      <w:marRight w:val="0"/>
      <w:marTop w:val="0"/>
      <w:marBottom w:val="0"/>
      <w:divBdr>
        <w:top w:val="none" w:sz="0" w:space="0" w:color="auto"/>
        <w:left w:val="none" w:sz="0" w:space="0" w:color="auto"/>
        <w:bottom w:val="none" w:sz="0" w:space="0" w:color="auto"/>
        <w:right w:val="none" w:sz="0" w:space="0" w:color="auto"/>
      </w:divBdr>
    </w:div>
    <w:div w:id="1765416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ithub.com/jmarcelo8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jmarcelocarvalho.com" TargetMode="External"/><Relationship Id="rId4" Type="http://schemas.openxmlformats.org/officeDocument/2006/relationships/webSettings" Target="webSettings.xml"/><Relationship Id="rId9" Type="http://schemas.openxmlformats.org/officeDocument/2006/relationships/hyperlink" Target="http://www.linkedin.com/in/jmarcelo-carvalho/"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Jose Marcelo Carvalho Filho</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Marcelo Carvalho Filho</dc:title>
  <dc:creator>Jose Marcelo Rodrigues de Carvalho Filho</dc:creator>
  <cp:lastModifiedBy>Jose Marcelo Rodrigues de Carvalho Filho</cp:lastModifiedBy>
  <cp:revision>10</cp:revision>
  <cp:lastPrinted>2025-10-19T22:35:00Z</cp:lastPrinted>
  <dcterms:created xsi:type="dcterms:W3CDTF">2025-10-18T15:06:00Z</dcterms:created>
  <dcterms:modified xsi:type="dcterms:W3CDTF">2025-10-19T22:55:00Z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5eef1f74-120c-4d0d-91e9-e6182ac2d7a6</vt:lpwstr>
  </property>
  <property fmtid="{D5CDD505-2E9C-101B-9397-08002B2CF9AE}" pid="3" name="x1ye=0">
    <vt:lpwstr>ONoAAB+LCAAAAAAABAAUmzWC5EAQBB8kQ0ymcMTMnpiZ9frb88eQuqsyI2Z3GIrgeIbmEZqFSAQhOYGnRAIXYYYVRQijmR0Yq8BmnTIyPd1oSMD5AEAb5RK9iBS2ZVOQSs8myQhplmzpJ4zSBSRpVSGo3UMuysoCBfsZBU6ZrIR5yGBSKkjljxGUP3qIs48EwSkj7ca6f2akkZptFJMxmIBgOkki3pnO4/cNkrIwjEXfHjj6mXG69YOSlaTx0Vi</vt:lpwstr>
  </property>
  <property fmtid="{D5CDD505-2E9C-101B-9397-08002B2CF9AE}" pid="4" name="x1ye=1">
    <vt:lpwstr>YXppcVW2X/1QSNAl5Lqe+MjMs2AeNXitO5BBL5o/r1gZ9QDc4iXNhLPXN2aS5zF71ofyaJQS5R1btTWnNqe/D8TmmuesxMyeRvVXZD5azH64usmuoEV+uyiBfQRKo1zOpLRMT27lODZZDJM8NywXOj+YnkXVrfQonLKfhdXySQmi+f5JhBWho6ie5CGm90QjaEw26J5aOTASoarJj889KIL6bXNMr0G4bdlJ0Lq1M4W9lATf5F6mtTs5bcbKOpX</vt:lpwstr>
  </property>
  <property fmtid="{D5CDD505-2E9C-101B-9397-08002B2CF9AE}" pid="5" name="x1ye=10">
    <vt:lpwstr>CeHj8r8YD+zFaRaNY7/0shhb3pfHhySWYxmfcZ3IktwSSRlSXjr7rAnTZFUWscdxtLWPcRecYPfX8gbK9dTy22HjLLYEBtZ/EjY1Q20RJCZsrh5QJFeysmbwOXBGSEcWH53Oxb7qc+/IfJyP6gbPukJZ9amoQjq3KZQmSfKw2YgB6JGnNyDcJTdvR8G3KZSRdUTut40OzLQSVvm4Ji6YXGdBgv7uYJjmbCmQYX8XRJyrW/qWn95hUc2nuHmaG3P</vt:lpwstr>
  </property>
  <property fmtid="{D5CDD505-2E9C-101B-9397-08002B2CF9AE}" pid="6" name="x1ye=100">
    <vt:lpwstr>9AcbvttavB6hUgKU73xt2LA+vociVWjDiyR/DYRXQ4xG5rRXmN33kJi2xohB0GuDCJP7kwwbkEiL/lbF+fN7nXF07xF1HigwaOg2PCJnIcNHGaf6VuNTGC4tWIiD54o/hq2B6mh5gel+v5Fn3okyPt/0lB3MXRQqDmATOW4bZgbwMRZUks16d1X3nQ1JxP+Au0ugn1rV1xepP/7C116XrXXywqRmgalQjUZKSqZruxtvyX1KmALz+g8ewiFzbCS</vt:lpwstr>
  </property>
  <property fmtid="{D5CDD505-2E9C-101B-9397-08002B2CF9AE}" pid="7" name="x1ye=101">
    <vt:lpwstr>8fdY+2o7ajvhVnrxMDgeuaF+ckVLLWAoljtGqa0LfHLsu/Y0DhMY2ISZ5dVCjU8DLzC7t24FwyZhvrIRLBjudDBXLzw+c5aKTpT/j8bdxSAZPXvCS9or0+0fmx2/7xZAf7Z7+lezt73sa1ksi5rKydykN96F3kdpNM3lTzd19w5XYmhXS1AXADxjxIn86U9+OrJGD+Ket4RyG11u0w29ukPSiHx6hQ8DjEXW1EZIjm0jFPc73qE0YupHcVgdcms</vt:lpwstr>
  </property>
  <property fmtid="{D5CDD505-2E9C-101B-9397-08002B2CF9AE}" pid="8" name="x1ye=102">
    <vt:lpwstr>5PK34MQMr7aDBxRwtRsb95Fbn6mN08kEV1srGvn7t/iF+CfCvRybc9ZrlVA77K5SEnbzJfuYil85hBjTrIZFd9gut3QImosL2d3/lhe+wrwvfazflJCBZZ9FTqws+kjwAiSayDSLkN7qeQi7psFTDznHziYWtp/T5nP610KmeXYap9zKnWb5n3vvR+XDtW5MTDLyb/WEtMf+V+8vgkclh+ay/hj8AAyanbe6Gk5ZVSH5ERxL+y6X7TTm4zplsRp</vt:lpwstr>
  </property>
  <property fmtid="{D5CDD505-2E9C-101B-9397-08002B2CF9AE}" pid="9" name="x1ye=103">
    <vt:lpwstr>ea/twZSIb7FrgVxRu+vIvUWzOUSlVAtdMzNinaPea1haYXKC39P3PPTkO1SE1IvUvMOC+Qp91TRNUIy17o5eAEBYsDLc+tA09jF1ZY8Q9R6qm4NPm63C9X1bSzPsITLG8GSmjFA58qED4p1yN2pJ7hZpnuye+oHrYoqH9O/S1ZJdA/tNKKycW15+IMqxSBKgkImpX/LPV/FuiNm8KYyAJ9fxXTs5f6R6JFI32Z5C1cqO9nPQwoLRBVeD0gAKDTz</vt:lpwstr>
  </property>
  <property fmtid="{D5CDD505-2E9C-101B-9397-08002B2CF9AE}" pid="10" name="x1ye=104">
    <vt:lpwstr>LY+BY/Bt4FeRzFbM6kH0wQqGWI3m6sjK+m42wPimEdR+HoM9erFHB6ovaptiAHohVu7T3x1h2za73tvBUt3T03TBXfPTiHrLdr/jkI5C3SjptlsO+oIbH6eygFz0j6fO7xWKqY9dgmwGHD3pWdSxfS5LBXLkapNmzjDHaa3PD0+iJxxjUxd75qGb+RPNGtqal4xUXsz3NuIAJXPPcbhs8nduS3lq72KF0JrnRanPTdYjVchQqNbDgP0ylQARWDG</vt:lpwstr>
  </property>
  <property fmtid="{D5CDD505-2E9C-101B-9397-08002B2CF9AE}" pid="11" name="x1ye=105">
    <vt:lpwstr>MU2JYPAaHy5/xw8StpZ36Y2gfGwbLYjkFVmWmd7LuRkiXfncHXEteAhWq0W/nWOkM+ZoBje7ZGP9tKASkRuHVg8+l4Jm5ROBqYr/fLGlZTCLFxGrDalvFN5fKRanCZRCN+RvFR5rf6J4uLUBpR3cg9d9zoOFUpA3k5IJtamBjIje7YoS2+tWnF7BTwFJhNJuOve30wJG3opnVMH8szUVCFG8gcswixEWqPiA0STsFdvWnE7vCqgkgRXvDN3cy4Z</vt:lpwstr>
  </property>
  <property fmtid="{D5CDD505-2E9C-101B-9397-08002B2CF9AE}" pid="12" name="x1ye=106">
    <vt:lpwstr>xBnJjoRR6QQK+DbrsWVa46kZ2nVFGRe/pR1DvUMt21q+Og3e9oJI+mQT+WIDGZVs1sYj45gr9bVDP17W24miuUsDK/OBBPwUWNh+XYbcU9tOXHOKKgIPnmcihFn12Q0Vncr07zWhkDPMR3TNp+dBUvGNY5D+68cgzGYhnZlS4K2vgvFYkpBU/VIbvZzksZF3YItLnqKYsyTbNAV2neW/RNnPP57Ti7X9XgFIdj5E5moDJlrSZhIn8M0lG75Jvb2</vt:lpwstr>
  </property>
  <property fmtid="{D5CDD505-2E9C-101B-9397-08002B2CF9AE}" pid="13" name="x1ye=107">
    <vt:lpwstr>6PlvkvYmXttJnY45JkI/gYZDBXKX5zBDhq1gO0sFEomP/1L+JBeSz6fNsP5FDOpEC7AD6erZWSgi/JgD7/sqe3YdGcKggfv93HmsfHKaZmBE1rNKAOLLrXZrGQJnxK7anHFegShUcVwl/mR4US/weZf7lmucLO2cKhOLloJApHFYtbFbGPiJ+CgNoiL4u/la9AIwfaxjQt8DemzVp7iKCfy85hRf8rkp9WD1Cx+hKCkm4Ll0ny0eUvhl0C0AjG3</vt:lpwstr>
  </property>
  <property fmtid="{D5CDD505-2E9C-101B-9397-08002B2CF9AE}" pid="14" name="x1ye=108">
    <vt:lpwstr>m8pjXZWic8aTHxZWRG8pla8XmP99GGV3OnBP96DvahJR84nF2jJU8FpboBJrb+pGNv/GzJFKYVY4xf7B04048i0J2u8lPLET75DtDGZ/WNLaJPlXtFVbSHjQLHN/0UFU45W68q4fBUcgVPkjjmZMCfzS+i1OmH0jbGZqgKKkZh41zoxcBS6cyI8I7pN3j7EPw/lje30gBXNMXblqwdMaoLYZ6xqugJ+w6Fk8vHaxTthGzJIlWaADUu4k2eTmpSS</vt:lpwstr>
  </property>
  <property fmtid="{D5CDD505-2E9C-101B-9397-08002B2CF9AE}" pid="15" name="x1ye=109">
    <vt:lpwstr>7wKMHy1P309SmoUICxxFFb0Tbq9PloYrBehPks8PpQO7d7qt4qyPT5YAFV+Jj0txXxjL9/XnGVX1kc0t4gfKcbwsMjbrpJXsRTvnRsp0JJp1yAxGzfkFXCSlYzxufRRqVXZ3/uiRiB7lt5ThdxUmiJ4alw/UTnSoBsmrQRP48kUNRx+Zcvinka6oQTHQiygWWYqPezd5dZwS9zEsS1gLz7UnqM1KR6y5a/HqL+r2765AU4OnFnFMDeaurOgk64G</vt:lpwstr>
  </property>
  <property fmtid="{D5CDD505-2E9C-101B-9397-08002B2CF9AE}" pid="16" name="x1ye=11">
    <vt:lpwstr>tzjNZmaoU6RiwHT/SLAq1SQQPNHA5v4M4CKmyv/bjpR/shEmWpmdsGEk9xO6cv2UuPCotEZJLTIW9+oYJlR7uOTr11BzdLIFAwkRQKZta0n3kiYbbrH6tKBSxrQWsn1+uogDl71XVjGMYc6FUK1pJVqZ67slyVkzpUJqMpZlA+bTmyCAIvT1p6WGbGFSl12MH0OlGXLGv9+/RdzvDiRw4XoFXJxC/7QN+o9BPALx7KdRBGg5/RGUrk+JilS1zez</vt:lpwstr>
  </property>
  <property fmtid="{D5CDD505-2E9C-101B-9397-08002B2CF9AE}" pid="17" name="x1ye=110">
    <vt:lpwstr>M/s9py9OzQXrLBUASZHc+C6FHXjk8Z22/R/a6yEsrRfeTb1K6/yI6Mf6tT6X9WlL+5xUnYnWHCzSLjZ1N6Z4qlWw0vZWVwfEbdfp3LLua7F7HtL8X1mLvafq/iYemJbWxJIjSMjPzySUn8VCc7PkqJ55a576p+FZZkHkvu+fWYBZZX5Q8UJfzlKRnDW98bgiEyuJID21e4dzfw4mtKHFy8ReuiRJhOlBr2cjy4i8FH6F5kHQyPkgPyywVpwz7ja</vt:lpwstr>
  </property>
  <property fmtid="{D5CDD505-2E9C-101B-9397-08002B2CF9AE}" pid="18" name="x1ye=111">
    <vt:lpwstr>VpsoFR80Z/mRouL2IiKM5MlPVlFjBzCFQCWDTbCI41Dai76O7Uy0TMmSSYdE/y7g/VXIwNO2tGQMHcKZS1iRryjHIZUHdhpiYMYjYqXdxgDhwBJ+fF3sf9uIZO9LEI2aaK0K3aC3f5aXT76IfuL94XnEp45Z2l6ODoGeXfRYzEtUMWO4qi1S/W3lb4b84al/EDU2ujN63aIlAUez3ZZoh1SI9L9soI+U82EyUMnLSgY7bsq8qnSo76+kDttliMV</vt:lpwstr>
  </property>
  <property fmtid="{D5CDD505-2E9C-101B-9397-08002B2CF9AE}" pid="19" name="x1ye=112">
    <vt:lpwstr>sltjAfg2tl+7AcsL82G6+QWIm0JL5dyDlGWkIRCblHWhkFZJ92IMBIZiOhuDkBxy8Ltb516kmFM/x1rmFb1we2Iamdlh+JlhaPKlDxpIZ5OZnVNk/CqlU8Tbfhyc7/Z7nlFABElWO+EfJxNpzFiKTy1Oi6DxkNyysbF3L9wr/8B3HJZI/sYKkzEhv8ibG8jP5wrZA300nZAzYfKXLEPElmF3vNpvCHfY/l3hbhpsAFR+ui1X3627py/87mH4Ncq</vt:lpwstr>
  </property>
  <property fmtid="{D5CDD505-2E9C-101B-9397-08002B2CF9AE}" pid="20" name="x1ye=113">
    <vt:lpwstr>XXpmpwoAD1utWRejfr7dRZr6m97+jJgJhYad3DubAuUbfdt8L0zN+IwKQG+80ztrvTrqMb5WUew1TPoEn+YC/K8HhL0rV9ICLjhXv3Sqi5uH4ayIn39BdWrPd/Ng0tCkAc7WFdABlN7tkdjgglic7pB1+Bdd9ono5z6nDushzpk8hg3ROp/lRT1tL3r3t3XSP62ZyxwNYQWzMHW3gsiGT9+yrKr08PGK4yTI/7VKOwJXtAJSz3198h32o7UmjXB</vt:lpwstr>
  </property>
  <property fmtid="{D5CDD505-2E9C-101B-9397-08002B2CF9AE}" pid="21" name="x1ye=114">
    <vt:lpwstr>nXjAt8mSGuI7CefxESH8rRjtQAhMkR+J0t9c3/XtyanKcK220hUhhBEvyJjO5eN3Nsz5JR4DkLzTnbEzsLUOPAx7Rnd3QzoSoNfauVERvfc8H41fxuoS1slMNktN/DprVlHWxRq70feF4Vyu9oTQ3gr47MI/y1Oe4CPTNK6Fe3oJBDaQzjmaC7ZB8FvrMnwQ/EAKlOruMF9JWuqPQoJilvHFuKrITjizWZNz+h+/vlvbPG3wL6DTnAvJLfYtKpO</vt:lpwstr>
  </property>
  <property fmtid="{D5CDD505-2E9C-101B-9397-08002B2CF9AE}" pid="22" name="x1ye=115">
    <vt:lpwstr>wR0BerTFrYMplWRqbhOSbJK1ZUwge2JSVaXITMnMkWi7PQM/j6tnyJhe75hO82dhteI4lAbL4N4zTkCy6KVC+kgFj41qAHUbW1HmyGTOCo+yMY3Wflon/s6ilJOgZ8a2tjSoJAsLaab9BZP6kyeLymbyIC542rC7caXRqhf6sWvib30GoIoRVu6jp5Lq4TMtlRrKAgYTOhbE/NLQkgaQ2WJ309XoCUclgmGApO6QuaD0bu7RGmOl4xj7tlRp78j</vt:lpwstr>
  </property>
  <property fmtid="{D5CDD505-2E9C-101B-9397-08002B2CF9AE}" pid="23" name="x1ye=116">
    <vt:lpwstr>lnQC4X+P3QhxU/PBaPV8gpJ2sltCzcpHCJ9goz75SSYqLLKYX0y9q18c5UfxCEBi0HuguX8ODDltZkPfCcC9eHbZ9sFbWrjPui3cD3ib/rHbD/hFPdQ/b1j2KP+NuYBDBqZ6ne6rQolOpNTuIPCrq2x9UetNkwisfry8Hd9hWCW0o9NNkVguQv3dhoZdfpucplOdfnkEL4s/DZ4sauYPmdlMYhSQg3U3gia5T24PAAU8S+GL358pFZEXysxwNSS</vt:lpwstr>
  </property>
  <property fmtid="{D5CDD505-2E9C-101B-9397-08002B2CF9AE}" pid="24" name="x1ye=117">
    <vt:lpwstr>cbDuj9Cn6oV/+gOKoGaNf31EvwYIdv1X1/HeZgfUDtT+RwGTIK4eK/UuwP5AlGiMTKQK5KJJf4/wKZVEqDX+uVvw3D7chchsGvWWYKowES4eBSFYSS5T3vSsGzpzJFtXTaMiLlEVs9RoU/bS7pBUk9PMghw4hOqi1UovTGTGHsHLbw7gYexofVTz/3th9Td0WfebrQxyeEXKaz293J/gBzF+J0vetVD1ZTgnXXLoKnoaaw3lOHiNw02pUmWMFP8</vt:lpwstr>
  </property>
  <property fmtid="{D5CDD505-2E9C-101B-9397-08002B2CF9AE}" pid="25" name="x1ye=118">
    <vt:lpwstr>wFgwdAR4P64jRcpiPnQvWP6LtN/ZWEeA72eRm+Q/6TfM7kEfj8SgbhIAQaaTvqmmsJ3Ir59bc6PxqR7m7spbipb2Oh5jN9+aDk7NEbGqr8UZk5IUhUVq0j61bJAzUYZ264jj7F6AINwFVGahIShMtMWhEgBNLEfYEEayFyC1RO6eBC8eMH1mtq5JOujdrG2M4+6Hf/NL2Ihq4F0s2V+uF0j+dd7Cfi34XP19/ic1vmePSJDi7JtHe49WtduA3Ma</vt:lpwstr>
  </property>
  <property fmtid="{D5CDD505-2E9C-101B-9397-08002B2CF9AE}" pid="26" name="x1ye=119">
    <vt:lpwstr>lmSpvJWskwTyppXk9pDTtchgPilSVAhw/WFkxb6BNP388Yxm0SvqCanZGCQFgCXPTuuawFyFqCpUXb6YOWLX804mzwwd87pI3+Npqgq/fdLnVcYlbirv+xd2hka+zSpm0ipznjUf5L1d8GD25kwHGQ0YFJ+D3owNr/F6wWpuz5rytfR6krD6i8sZ0GgGGD6vQANSlS166XpbcBZMPE39PfsdxEnHBwqBOPpO3P+Fv4s9HPlWY4IbTx400NQc1DZ</vt:lpwstr>
  </property>
  <property fmtid="{D5CDD505-2E9C-101B-9397-08002B2CF9AE}" pid="27" name="x1ye=12">
    <vt:lpwstr>RRDV3beIs2kQswaMtSj8WxJ+17OWrB7IeM1nl2PQfGLg0wkjPqNmKCOES0lw9bMk9EoTUaPyWuVRB5vtPjExPsaZs1E4VnbvkvY5HNC+2ansK9las+QZC3KCmI8FaR4y/1tMbc0dt0MLTvHsjvScmYwuusORc3Q0WlLh8YQtD29D1L2rcpWVhEu0XBKccSe1TXCvpeQqrSVNJD7V3POOvz2vEf0n2XCDG25txCSvzb0GfI1m9hOugZaaxfmjScT</vt:lpwstr>
  </property>
  <property fmtid="{D5CDD505-2E9C-101B-9397-08002B2CF9AE}" pid="28" name="x1ye=120">
    <vt:lpwstr>gGPesXKmB61+PXnih35OkOps1zYLOCIz8+/Vya3Ag6hx8aNJAQQ5Xn4M0Juq6/xncOuiGVYjElgnEWCe39vPaP6W9CdkgPRuWjVsqxbsZpEHi+AaGtCJjv5+a5jM7aT2S4HrwqGvn5RM5084TbsyOgEjZH2P5+mEWnaVJrRrkMp60TlAndOLeFTccuq60+ggml+xnqZGskheH2Oh+g5gkwSTQov1s25h0yc3ppniaxI2esPrT4sylyXUWUHkbMk</vt:lpwstr>
  </property>
  <property fmtid="{D5CDD505-2E9C-101B-9397-08002B2CF9AE}" pid="29" name="x1ye=121">
    <vt:lpwstr>Ivyetnf1VUyHCl1KHxXNDS8K9zqTvMBrreG4IyhOGfvtEhG3L3Pryqf3L/SCCQvR1F2ohSCOjNrf9hJtmI8Yl5uW5vOi0MkjqD3YATp4q0qiyYil1oK9M++Nrp8yKsprA1lN2PakJkvtzCMKVHbMC/KLaORTduifFwTFf0kOriqvSHdjsnHZvyVbY+SG+8DI4ETRvxH3qMeYLkv0g4LozjqK6PlwvBJrJdfCOOWkwQjWOezUaiEjj+m7tSyME6r</vt:lpwstr>
  </property>
  <property fmtid="{D5CDD505-2E9C-101B-9397-08002B2CF9AE}" pid="30" name="x1ye=122">
    <vt:lpwstr>4Ga8MVxM4d/94GBQyW7y6cONHE8+7WPpIaxb1+o6fdlLmTh/jRX53V2gMRqvfoA7TjcqLwlKQMpran+CtZ8rtY9cY9lWlShB94tM1ptd9HkqBQ6Y1rlyc45ebDJD4Oxr4n3rhpcMyhJJZvM1+C0ttXOCdViXPl0ijRBssS7TCq2qCrSeQk115Sq3nr2+r4KcSxbG0N9HV6VqOfQglLlScCxCTjtZGBat+uVS+Nh/Kd9+FjEPlpx0ZPxaaXBeKHM</vt:lpwstr>
  </property>
  <property fmtid="{D5CDD505-2E9C-101B-9397-08002B2CF9AE}" pid="31" name="x1ye=123">
    <vt:lpwstr>PrCFYQwD2Dcg15BuxDVYmaO7VPnZPO0CNFLhb8GTaPCl4puIzV2+2CV/B0bEzCWhIsMJORB1/4dvPhbl4FNwqfT8rEsdx+Vhb+4L4BpmytgkBtQYspUyWFf8wFzeUvMOXA/yzJ/pWtk3NsjbcDumu6M5rMeYYtgNQ4La6ysHwPYCe+5fxSXOQXCz8XBBDps+NTpVgC4dyBPDIPnl1hNl5LAgte+4v1TOoBioZ8IAbpULdd5mCGrFiMzVMjkFBQE</vt:lpwstr>
  </property>
  <property fmtid="{D5CDD505-2E9C-101B-9397-08002B2CF9AE}" pid="32" name="x1ye=124">
    <vt:lpwstr>nfF+mfBfoRjIAmsfOY3iGLzmq7FGfxn5Z5XLB/7grcXmFwY++/Q1ovGaTr2kuR4wxAeYGRZfFv0K8B4nvgvs7hTTdzvRQszjzaHS2sLlsI0V63WxbT3yYdFu381Z7Tv8mrPpEpUN+eGfz8Hx9A2M9sf/KYZKy033cyhQOHzKsgsHptpdtRzUNjSaliFY9Uw/nUyDzC1p81lVHfYkNBrkHP24B5d5VUIQufJKzco9lgJe1sl2eU/yazAC9JQbTV7</vt:lpwstr>
  </property>
  <property fmtid="{D5CDD505-2E9C-101B-9397-08002B2CF9AE}" pid="33" name="x1ye=125">
    <vt:lpwstr>gr0w+5VbKSnqwLkuTU0gWmWgdWKAx036hQeQYacCxOAlJlJmnB+PHDFETYjVzyfUshmduUc6d7qjFFs1GWLNZ6JDTsL4vGBbAVLEHnv7B2M9XKpmIR0qZmS7ESI8R5M5n6PTliA6FzyR2ndmTCLmg4jneyPun0R51OgN0H+XOUxgCnbqA5xS0HvlGVpcPAbnvV4O4UsHgsi+p9ss8jVg5S6+urMQAyqv8JQ+S4DtfBexjtn57UuUnrf4uXnCeYv</vt:lpwstr>
  </property>
  <property fmtid="{D5CDD505-2E9C-101B-9397-08002B2CF9AE}" pid="34" name="x1ye=126">
    <vt:lpwstr>aeCizy3NR0dADahiNjkGjBY8YOoessRD4ugckVnjnXePOCKmazjGwmVjZ52F8ggDuxcY0flStTOBZAcrTAVqx4wmP6LwGQD7B81jca6cKjCxzCfwwR5+dPIs1oh489z6wb1VD6kAGpCBvruHlsPVA9bWb/kMuofLVFzboLjO8t656nnURpLvKYsWXR2OjvoOuBtkpDbVZHjTCIdMq3XEjeuxS1URObyWz9jKXp8tKX+3J1JTUFN11OviGOns3eu</vt:lpwstr>
  </property>
  <property fmtid="{D5CDD505-2E9C-101B-9397-08002B2CF9AE}" pid="35" name="x1ye=127">
    <vt:lpwstr>ITK4zwzIE/z5xArjJ6kxEx9orjrrgXdY09qwcBakTed857QP2pEQ5Fdikpcsvv7ATeDzdfsjVqVbo5rqNcTBvCsAa9JiRXrayNOvOhp2Nme2dtaGLeorPGdfYnYy9xhxz9TD4+aqBjj3HF5/PZDJuGARJLPbLyj3hF9r36z1q9zXP7VVx9koz3Zsi2+nnJf0xcZE/Y3od7Xebp1Wn9LczKl/zl/OKxH8ocbXVuZ5gNOv/I6mO/GkfVWAH8AMRhN</vt:lpwstr>
  </property>
  <property fmtid="{D5CDD505-2E9C-101B-9397-08002B2CF9AE}" pid="36" name="x1ye=128">
    <vt:lpwstr>Vabl8/exg705P0O0KbqYZEQvXaj+g2+vsAZ2U2RYQ+ajeaWhNnEwHzpKigJQtqJR6rjxyhoVm5QlzzCLZcOSy0Jagqh3AcFVC9K2uKThZuAAInsz+gnPRhs9Y6PpcmVz+8PMWFQt2vvS3SBxmE1DRUysglca/bco8u6Ycefn5wrMP8yEyAGVYR0lkBx3Bhn4QDeOQjkai5hyw2UuSN0Gs1hetKptR7UNvcorfVM+VHvgo63GJox033Vt2imAJK8</vt:lpwstr>
  </property>
  <property fmtid="{D5CDD505-2E9C-101B-9397-08002B2CF9AE}" pid="37" name="x1ye=129">
    <vt:lpwstr>R3mBvt+TZk9chc0X9mnpO152yg4DlxH0Zr/Ozwq+jIXAcalW6PobNr+Ab4viq4OnMCDYWRBg4HVsbK17r6W/O3hiG5qbMUX2Q+tBkiF1rw+T3aJOkDm4usGpxJgkgy7dvFcH39nSrEjumklKQsd5peyV3+pGrO95wx4yfxZZaA7rl/fp7+1dbbZ199qRqqzNGnZrn1bDkUjQN8681hhmd5cKZ4xcbihOB1O6cS/LIGgJGvRFstY0yMsR3fuGAT8</vt:lpwstr>
  </property>
  <property fmtid="{D5CDD505-2E9C-101B-9397-08002B2CF9AE}" pid="38" name="x1ye=13">
    <vt:lpwstr>SG2TiLwi2Lf4CGfg5o25s/KwwI7BxMGIx7jhrdc/FxvmTttePnQKUpmvGFsLOM57At9VlGz4UGLTzecgin4uENVQRbJ8gIO5OfQbyqgz8I2aARV6N+f6iQAtkyvHYcP815tX2noWgOx9Nh2IMPVTr2d3UNvZxH/c3DDdUNMsrdFrHBHIgtzYoz5CIScDf6Zu/bns9iOXMVTKlM6Pp/MTy9dvoFm9zaHeshvf7ZgixDUBj98tnmcSlwHG6g8kDv6</vt:lpwstr>
  </property>
  <property fmtid="{D5CDD505-2E9C-101B-9397-08002B2CF9AE}" pid="39" name="x1ye=130">
    <vt:lpwstr>4l5LbJ9Riu5lZo+dHW654SyWhqBb4lbNks3vt1gaAmW91gotmmvGR4nmduS87o5Gc3MYUfw2UPGbTBjUcHUBbFKT+4UJEKomyQaRr02oSQUbCoHVrQpkKinMxBAMMWxsKMbmtNv9BLe0IFEen9zHHNXJqW9hyHD84iURhO6A8RCsxUtWtmUXrLGBRzLLMM9d2GP/QEGqkg2rmYYMTTJ6H7iGWvIaPR6wztKzB6N689QFRTLAOXDBNIJPjYBiQG1</vt:lpwstr>
  </property>
  <property fmtid="{D5CDD505-2E9C-101B-9397-08002B2CF9AE}" pid="40" name="x1ye=131">
    <vt:lpwstr>3TgLSl5N55vc5TLf1m1H28h0Q3xU57ey5RGwR+M7P4wHvWDJF/UM/xNS9rwfQwiygLNLXHQ1lS2reKP1yf/RpSN2enSEMenWXOWSnMxW3YmJPhmt8gpl6HSVEC/HNYNYOdl60VCg/JfPbc7FPz0h/voTnEJymkF71FxkuV9HIKG3Kkov7M5p1XKiLCjWWrhW4GqN+zbyOL+m9aT+0VqmG0KCc8/GZ+Fjkau1HIz3TSKgf8sVRXLMNUz1PB11+35</vt:lpwstr>
  </property>
  <property fmtid="{D5CDD505-2E9C-101B-9397-08002B2CF9AE}" pid="41" name="x1ye=132">
    <vt:lpwstr>oC4TgAV9jad2VB+Ktm87XsnQ3YHMRwbp290BftoaEDM+KWpFKCQgTsANU5IoJw2iEVE/+1v+8qz8XPMvuLC01xui0YdZdzNPloBzrShSfToiurWdBAYCHfonW1VDbjsxb1wZ0wG6VOXw0y6WIGYAsXqG1862wOX2FrmJB2YNmRhOqKJGpDrEiCkvoWRy9cV5ahkTrUxKxeq7EDXON3ClDc0KVS54k1mDrxIFvroxUbLmEdeEV2bfXy0JcvsDj7v</vt:lpwstr>
  </property>
  <property fmtid="{D5CDD505-2E9C-101B-9397-08002B2CF9AE}" pid="42" name="x1ye=133">
    <vt:lpwstr>ijlXrZWo1VsN+UdqwlIrXnKmRXbdBgYDbIEL5yjaXznzEMYdjLKawO0RjK9XKV/enZAkDbZ+PpPIYBg8eyD/Z9AA1dqLzqSeYx6ba4ZcG/4lxOGDoXqQYaHbdwPapfMUoVXkQ2cm8+cPFB6QbEaDceOr94+g8slyFoSi4IAZkDENyzpkZOWdM8Oo//ed92iCe7quykYRjOFas2Vd2cdYPv1RbIW91nG59HuSmmL5yXCZcriWiJcesPCWARPN3sY</vt:lpwstr>
  </property>
  <property fmtid="{D5CDD505-2E9C-101B-9397-08002B2CF9AE}" pid="43" name="x1ye=134">
    <vt:lpwstr>2A0BAWzqjzii46Ym1XT8ddVBaMae4N94MqOczk6w9cwYDgoVErJLh9+vUlCHIe9NoexRYU7O0q/1fjGPqM1Jet/5w7VVnI2Kw1YsmoPhtntaNvSNz99gYeHYxgasy6lEh1tnpKw34K0D1NBGVMOOqvKnEIdtTrKDFVWyQsB9cFKPy62k7ExNRO5pMZIYUa4xuH9hUGlNKpUx5FZ6p9w5wozlXySjACuHObCd5qgOTHViTnjIfK0NipiS95dMBri</vt:lpwstr>
  </property>
  <property fmtid="{D5CDD505-2E9C-101B-9397-08002B2CF9AE}" pid="44" name="x1ye=135">
    <vt:lpwstr>uNvCcdPpw+sOY98KpxNeztlQlhPquuNrwzdBgmvs3s+tztm+NJRcb0DpAqd68l1KleKcr7zN0+jxtYXHQyi64jJMkTJ1NTtNDK4us14Ie/7j1ZjrOMggUC4Y/q7mQ3illS61hXm8Y12og4XT6RntOEySEckFYOXDR0VgDawVgSwjHGORx0sOJ6bUO5rmzt6ZPOX8N0pLSrHKSTSb/ZWki1TS5FPyYhlWzHDlLDgrRcO8fPY+MIiUfhZtfaBgD5J</vt:lpwstr>
  </property>
  <property fmtid="{D5CDD505-2E9C-101B-9397-08002B2CF9AE}" pid="45" name="x1ye=136">
    <vt:lpwstr>dZsDpnr2o/ZT8buYLm+pV8qQIySNgAxk89kJZJXgWXsJLAJeB1teD/cOnFAOVC0B5JGq2KLx60O4ze/WPAXnQ+rbEPJiy7RV8wi1GKz+dTC7+7ZKm5hig9YIpNEAyK+ovA25kBQZ5m8RP7ZGpAFLDzG2X4LeJFJLQFMcOjXhpI8BIlTk40jF4XMOsI8GD+kNJXxksoGraxBPZuN2VtdBNvXeKM5R/Y5xof0ftkePmddO7AxDSLChrbTKeZUSLwv</vt:lpwstr>
  </property>
  <property fmtid="{D5CDD505-2E9C-101B-9397-08002B2CF9AE}" pid="46" name="x1ye=137">
    <vt:lpwstr>jhXRvD6mcih1m+2i+KSvngNrKd9B9cmT6GGhg6t8fjPfqvj+/ZwDSRlU/xOFIly+UftzgSM2yHV0yAtU5QO+ACP+3+2l/AJzY/g6IQCqBcmoLtyjx0eiwFTufCqJ5n3AVJ1E4HihGevsgixxvWMQbkjpv19VuLkJ5TEc50AZq3EC250Pv4ZF7nZL/FhS1KZEscjSZUJgBOeGbCG/gn/zz9KrB1zhlnvVuUhpS+gEYEJ47WDcvufXPn1g0zHOBxX</vt:lpwstr>
  </property>
  <property fmtid="{D5CDD505-2E9C-101B-9397-08002B2CF9AE}" pid="47" name="x1ye=138">
    <vt:lpwstr>w+YW5sVHW3fmnFYNqUabJi/mVyzaHcYOLdCztJcikfkL/dTzpme9nFIhizYmbyq9+MLvtRXRE9QA6IFRCG6hfO9h/jabYg6RZtlQUYlWNpcJfOqTFHuFj4xp06akuSbuiky3D4DUBUvOYw/HLryZy8xEFSrIjVaagIVNA2YL8kPnJoSh+UPeQn8glyL9R9cP5qRwAF37s42nMpZHUOTHBIsWurKg+pP8XU0HUsPGXXj535Y/FLn3P1Jz3MjVwrY</vt:lpwstr>
  </property>
  <property fmtid="{D5CDD505-2E9C-101B-9397-08002B2CF9AE}" pid="48" name="x1ye=139">
    <vt:lpwstr>US2uYhnDWsrcny7EOBpfduRnrT53Nj9TtT2BPgQFIWJ78B+tSDOCBC0HsiLra+6sHiTJM7oo2KWiqHRisqrILEIXbOWQGlgM3qqnX7HOB1Zz+linQE0EfLzV8qHZqwkxmlbvC4otiD1DOtyFX/0bVXDYRPwDYC1sfB9Si4Q6UIPbGmhgvfkAuBs1nXqKzS6iqSa0o9mbj/4cgEsXslaxUQzUbZRx0CZi/9V0CeHwnN8B70JxnqjA3wIp8mqg2HF</vt:lpwstr>
  </property>
  <property fmtid="{D5CDD505-2E9C-101B-9397-08002B2CF9AE}" pid="49" name="x1ye=14">
    <vt:lpwstr>WS9AQNB3n3j1E5AHKwWy7xjLF7ZgBOI9EgubNBXhihOw3culAO4oEfQdYUnuIGcPKv7uJzkTFMpOHfWSvyylkWwisQoPu4zZRG8LH5w4lHg9cgIWWV9iKwm7ZW1B8KpbRVUZqwPFYfvMOzi4svlHzlW4Pu4NNLB0fuVg+t2xeALm8YLrE+MeTDFq6H4FcSuYTVwJGSBhdBbiEuqHwfFPFRnOv8+V2EPXqiry8sHO/lGfz5s0hDPahf9p3ll5OVx</vt:lpwstr>
  </property>
  <property fmtid="{D5CDD505-2E9C-101B-9397-08002B2CF9AE}" pid="50" name="x1ye=140">
    <vt:lpwstr>pOupBb6/sGp22OXB0xPtOzvrgi5cySu9nqoQcR/BE6VmRKFqEoWvTFp4mwgDFytEODqXeHv4ErQH03KQoEsF+Dm/Vbis7fJWaTxdomac5AMYKt7glLtgcyhFKTlZKUabBO+4dwM24Bnvwo5at5NmqTNh9Iv9O5CNANtxd/Fd09JK4q8twLEqAXhjvp0GSB2FTN82/TcIbueAifi9CPf8RGfVGCiaABMK7Uncjwb32JZVfgqIwR1PIoYuxsV1Lwl</vt:lpwstr>
  </property>
  <property fmtid="{D5CDD505-2E9C-101B-9397-08002B2CF9AE}" pid="51" name="x1ye=141">
    <vt:lpwstr>Olojgl2PIiCQeorSGA8NcOZWFcXpJchaJfW2yjv3owEff7LvF8ccqplB4lxo5CgDjbqMaH7+ZVIUoPp0qkZ/pV9sufhewSHHEPDdMbA7xmlgcpjcq7JeEHseJmQIfcU9PIdPIaK7mjdaCan59j0+u+USDKFCaPfl+gO/Vym/I1O2iFwlTPl3p/yKIpEBgCkP2qXwM/qFPDSPfsGq+JRmhqffimuo+/Dtxp+zFBhs4kciFTg/9qQU3nJKheFEOUR</vt:lpwstr>
  </property>
  <property fmtid="{D5CDD505-2E9C-101B-9397-08002B2CF9AE}" pid="52" name="x1ye=142">
    <vt:lpwstr>WUlIzCueHrLnhPy9NNKk8+MhKGMpEglVWVGexBtaS+NvuPpuzVRLGw5mXKwszkqZiXtUoYG13ds32E7Rpymr6KLAGMGpCwzrBh9sM5lws3wlhxQSi9wQMS5QdWyU6eDZQumj/uz0mYtN2nydlSPiSrnns/v1N6EOcIsF/FFNfC6h3aXY4i/rSU6qUw5/Qr2yvDr0F48OnoNn4ZYzKotCchKR9ETu3+Q+3PhuPuFsE28kTLVdPSVq49qTnJFT3DJ</vt:lpwstr>
  </property>
  <property fmtid="{D5CDD505-2E9C-101B-9397-08002B2CF9AE}" pid="53" name="x1ye=143">
    <vt:lpwstr>TF5hlcWimWrZmOvPcoUjBIeWvwe19HRZolyxN8sIksiq0KygkwX73m7TJ6SAOglTFEwGKwDbD03L/nDMO36Hy4V5Mnc8Vhrpg+ijShLQ/kO6Gwlfez7/lbi6VB+PHRAv31/FBSCeXis3/dZWx60ORd1rtEbOYK6DV8rd+Hht+/ng4xYY1DbfLZ2ZiBD9RVyU0++v/rnTcg7ZTLfkIS+uw3F2NrjYKaQLHv6g34s8Vh2yUdE92n3F9szdmXhde0s</vt:lpwstr>
  </property>
  <property fmtid="{D5CDD505-2E9C-101B-9397-08002B2CF9AE}" pid="54" name="x1ye=144">
    <vt:lpwstr>XwQRryuEeSYP9WBFoa85pey5LakvN4t4P1rJ4g4cZdNrZdLcYG2T3/6NtDGzfmfKkO2X3K1zV/x29+VvEb2DW3YXeOKSL9rwjvUxBydIgt876p5GbLbUTKnICnG98mVGtdrcaXnrl+PIvoaplc8sRaTagfhMy8LMouLo4fn7HilPfYDWvBBe+/JZ/mlVGDnN7fxW87m48igBRWVo3w43MkBoX2MUut0UHUfT69CXf4YHk071t91Ahk7GhjPjHRF</vt:lpwstr>
  </property>
  <property fmtid="{D5CDD505-2E9C-101B-9397-08002B2CF9AE}" pid="55" name="x1ye=145">
    <vt:lpwstr>LEX6MVbUuiuOrNVVVY1nzTmQwOg0GsOgssAFqyI7nmrqY8nqmg3H044LfXmEUMHtde0J+i+b74sKxakxnZHHRB1UxSF8RA0Yc+qluARzcvI4Brbhf05CDz4ERP+LiP3LzJYFIhCmMgS8rGhmzAUfjWv2djzKHTneDTXwleG5T+4ocgEkyPT9xU5M/oLLtF/huoYP1NessF0D5T9rhLqob/n0q9qAnf9sXmZjHx6jE28gXjXVRSPkSJ04pED3s4J</vt:lpwstr>
  </property>
  <property fmtid="{D5CDD505-2E9C-101B-9397-08002B2CF9AE}" pid="56" name="x1ye=146">
    <vt:lpwstr>eFEusOTz7HLrabH6VkABOY+hzDiEslxWYxeoFQhZljc8zdl0h2fLUKq3E221WQiYGxN+N1EMZM3NxVIPjbbBJZhIFdx+keB9wqayZ3Dg73ZP4DHWJSN2lPAQPc0veKonmWIaeO8DOkJrdZm9lCv8R+WhRbsbLIXPkkUWMYIKib1cXq7pgXVpi83mbZ1CgOXRohcpxb3l/Ga7OLzb1H2RB7Sknl+PrZL6AIWcHVL9MU7ihCeai5w5EHTg/I+Qh9K</vt:lpwstr>
  </property>
  <property fmtid="{D5CDD505-2E9C-101B-9397-08002B2CF9AE}" pid="57" name="x1ye=147">
    <vt:lpwstr>rXiqKy9rQovUdjQb+WKog1M53AW3ZBhoENJoHeCEMnyt8gX7vLHiEMfotvqMKvfqjCoqgSa4WdAh6tPLgIg4052HupDAKzZ2v5QCLZXiBmEOBek+fPDw5sZ4sO0KBqHUOj+GizmcKSIx3QqtED5bW/hTskzsg+nkrriBlmvHGhNlm1DhdpdWTGx59HC+GMm544BAHw8OycoKbvAEvWc5kF+uEWSROoD7npbpnoiKf/ULxvm7geQHN8gvi1Bfn/K</vt:lpwstr>
  </property>
  <property fmtid="{D5CDD505-2E9C-101B-9397-08002B2CF9AE}" pid="58" name="x1ye=148">
    <vt:lpwstr>mf0tG04evg78XpbSa5z0v59M1wdIF/+gSrmFV3yaHtATDNFlcXjfgOib5JLJx/IHIUX/b/HJr1Y2IT1YZ/+YNifl4wxrlY7lZe+pb1QHUgufAV4bFTFvVPMh5xFs99t+tO5EM2P2Q2omZ9gpCBnbEUdMP/jlt2sE95wNxepPoV1FXsSAnkb91i45uaaK6jaZdHUnJ9ru1Ynv6KHDuVzvYHxreqLgDDRf/0ltIPPArscG4CdJ3lX7qpd9+cvRtt+</vt:lpwstr>
  </property>
  <property fmtid="{D5CDD505-2E9C-101B-9397-08002B2CF9AE}" pid="59" name="x1ye=149">
    <vt:lpwstr>WaDMEHtQsDvGFBxJEiT8vAtlNpOZIoh69iJUnNN1HeG495xw549JiB2FGu5aFL52kV6Ux0qWTCCkP5gIR+MP9+fLlDgRy2gsLfR9y+Qv30HtXYeBqPzYlDBsIoH1ZPYuOexdg3uo4248UVFlu1OUAyFaOJ2rjT7A81SPSOe4x3k/3dnh6vGJWdogLlhUfBfGSQR7PYD8p66EfBkkVgvLHcmBOSk77Ai3QffvbABWBszzzdYyAeSF6LDwqZi+YFq</vt:lpwstr>
  </property>
  <property fmtid="{D5CDD505-2E9C-101B-9397-08002B2CF9AE}" pid="60" name="x1ye=15">
    <vt:lpwstr>7Rbef5utG1z//YHnVPpz8Ab6XFBZXNHPdNQEf1doZQeHX3u9HbfvStjrI0agr8Npq/SLuQ8qhyyv/ceQRxBToDakYF8G548/14xIvdOc0JhFRk7MBcv2/0J9atvswGDpSayayqDQ4CpjwPrArC/WvIj3sWfFfI2x8R0VWVlISJJGte2xC+unkItXRMbtia5Rw1N00AJCCYUrvR9034uYBlHAQOBvxGoWp6Q1GzmpeQFLAN6oPJ+r4/3vGUfqB5I</vt:lpwstr>
  </property>
  <property fmtid="{D5CDD505-2E9C-101B-9397-08002B2CF9AE}" pid="61" name="x1ye=150">
    <vt:lpwstr>Y+kntju4SUuOd5Cy3/De5r6dHBk5GKRh/oB8LWwTS+wDDbOBMy+KBhxdhLiLhhOGkXaZF/G5eGUgHsEImy/JMsoElXyzc/PnG+MD+AVf0wa6mlyf4OyKTRz/eVmplHuYANG45lHF6huPOk3bPd9ZCf2gzy4JwtRIkE3SIvabdUN7TJdyrs8lmIGL5VyVhHaUf4fFlhXkWv3bfVF2N4QHLCkicwQEpNNF81P3FEK0bw1WBfXvBLGGUKycVQvHK1D</vt:lpwstr>
  </property>
  <property fmtid="{D5CDD505-2E9C-101B-9397-08002B2CF9AE}" pid="62" name="x1ye=151">
    <vt:lpwstr>m6pDzWVdxSiwpKsddEikpfPmWYJqsVX2BFztzE0d0pgpU+8031FjXF8hbOB8XXjCDtLJIjrbZls/B1JIwag4thx8nGDD2HXsndRH66u9p/qvdmMtc1z790dwj8L/M5XZ5kSAnfZz84Szemm1ATgXA9X8MCvYwRMGGZiBcZURtOV2GlKxupmLgmvV6MVlOQhqdFfgOFu5aNQLoprp80xiAjFa76BBsV8eTCma8CO2HmhfxFayrofbYLYPnMIEnrE</vt:lpwstr>
  </property>
  <property fmtid="{D5CDD505-2E9C-101B-9397-08002B2CF9AE}" pid="63" name="x1ye=152">
    <vt:lpwstr>bOT0JnVOS+GbmZW2qWgrgyR/edKDbrL9rEO+Vn1TapslXL+QM856qDqxc4whabFLKdQS1BI/O81q8jViiG5GVY+jH9xyENjOGMdE5pB0KVLdl1e1oXKaP3LX/IAD4//Q35TM+07CxU+5le0dbhb10e/kB7YrWsiTfstI5345xCkn35b3SM6WkYfnTL52q9klgKG65nHoT/EjMmvf0hedHBti7G1IVZQzxKsuXacg9veOR18tXqVw/fgaSdPenbC</vt:lpwstr>
  </property>
  <property fmtid="{D5CDD505-2E9C-101B-9397-08002B2CF9AE}" pid="64" name="x1ye=153">
    <vt:lpwstr>PjeB8qISrSFUj3S9sevkzn4OQ4zb9RVgaH+uI1QDt0/NjR0DaWsa7RFISqqwz2kSNBteqf6ecTHfAtaOZpm4OXKPBJQp4tr5KDs3vg8JFuVMId8IOTzgqSqd41OOhxYvbHN8MeRmMWVl5wnrzEWu1n3UiyeAtHGTz0a2/cQm9D47i2Zi3uCVd6I96kz+PQsAha42h0yrUZ/yaI1ZZ6ZB5xOYpSDod4NXLxZstURad+CmvddpcyqnVWjcspTUxHN</vt:lpwstr>
  </property>
  <property fmtid="{D5CDD505-2E9C-101B-9397-08002B2CF9AE}" pid="65" name="x1ye=154">
    <vt:lpwstr>jJMk/H0/Ys8bUsTHnV/Qr5ruMOLNqbvBTrnobRznS8mD4DbKEGChw+BpQTMrP+ZBsG6h74+05w4C9V1M7J5U+YSR8JHxNGJ3DMTom4N68WkQSJ8BIaMkMOyNMRszVdAKr5EexKBe/rlu0tnNJgpoj2W7hQ5DofE9hBiZ9VcRSyGRwqs7vuzwbyvD5C/OwGBI9pDoT+fXUamfSHGWBTnaTWyjyB3RLurmbmayMl6sKLm+mZOQA7QhMIMQ0x54IZk</vt:lpwstr>
  </property>
  <property fmtid="{D5CDD505-2E9C-101B-9397-08002B2CF9AE}" pid="66" name="x1ye=155">
    <vt:lpwstr>8/0V75KN81FdEK7hvpZKm0zQV+FpvSB16s3QGbFrYj1S/DbYrv9JJZSx++nSmeYqNhb17T+ERmBfygJMaDFvuA13YTdsqFM69BLhcYvhaQDGcJsd1rMJ967OmS56JdnNfy5TrmqAnOEbokYee++YdsXMTPvOJgeGJj56VrzCh/qu6HiypitvPE9F5uR454AxOolnBOZ5twX+ZzEhkKlblwOYzT83tGwatkLITVEAIiLdtSY6yYnQQUhFmaADtnz</vt:lpwstr>
  </property>
  <property fmtid="{D5CDD505-2E9C-101B-9397-08002B2CF9AE}" pid="67" name="x1ye=156">
    <vt:lpwstr>C47gB2ougrLDREMvp9aN7QennJMqiMNCUnY0WApSB/1SS3Bw4o0tSrKzxXFStktK5+n4vIAAn5b+tONaJCKuIoZzpkiqy5qxX+e9ud6gXY5+4szjFg+02fW4VS191dsvc8i3FuYxHu7GiV3t6AKTbYT31lhxNr5+53+RMxHg4DTcEj6+etpfFnizBUne48I3Pc18YCbaeZ9AD+aCjqWZid8KKDTocoC6Tznw7Vgqx0sHRdDvgmAyny4IqoGkmgl</vt:lpwstr>
  </property>
  <property fmtid="{D5CDD505-2E9C-101B-9397-08002B2CF9AE}" pid="68" name="x1ye=157">
    <vt:lpwstr>f7UDSI29JfD4r5ZmRsH9Gojqqjr0dhURr3YU289VgYP+IwcaZV1rlQ3GX+EejOJee3kTvDyxfuloXSJEPaxYG1SAQPisOmhMmxxjoRsVxfL9uwyBCKpRITWMbUqNTM/8kf6oYUiri2aieQHf1+FcnbNkxwEDTX8up+OpBWBl04ORvzWjQXJtsaBgHDqaCX8xIWsy2R34dQiVZ4Uq+qeN5qh/+U1jVx+e2LyjbHWMPGNj2esHMvPNrxkoPBVfpia</vt:lpwstr>
  </property>
  <property fmtid="{D5CDD505-2E9C-101B-9397-08002B2CF9AE}" pid="69" name="x1ye=158">
    <vt:lpwstr>FrMvYD7X6knv651/Uu6cZDEK9rhCjqmq26fahv6A7Ez0TMnKx61MTWyKlcDVUCuT9G9geA/Bk7P/zrDf6avySeFiwobvtN897g8vdr8egd6TUek8R6wIx8XSXjPhBTok8KvgPC6dnLTEU4ZYPk1SvOlxMjL3OJsf3xPSLTvKuQIDkdSXvPatxUxXgFHj6XsVz9C3YQeY1Lr7t5zpETD3zxRGm+vKN7dVptZ0wdwNXfwByaGju2kanvBXmUOIWUY</vt:lpwstr>
  </property>
  <property fmtid="{D5CDD505-2E9C-101B-9397-08002B2CF9AE}" pid="70" name="x1ye=159">
    <vt:lpwstr>axdWJ1wl+CU42yuvYEh9QzaE0kTgx8Iv3xWjlL4LJ8dEMCSJfo1oJFxJOTXHJLdrJS0WLSN224X5EfDhU1lXN/OrRwK5EKXdZ/LOS/r8qy6jZdmsE5JY2vGthIoa2W/eWBMgc/5gWrl8xNclDXrlzzIwOZMp3Pen2C4FrsdpLxHvsR1KpQQ2d+BWcxT0qV+zMqMkNrtxHJcNQ4VklLgVDQnlu9oUmaw/0QU0aWxgaNGnMCCSIGNLXX4bznSyDaL</vt:lpwstr>
  </property>
  <property fmtid="{D5CDD505-2E9C-101B-9397-08002B2CF9AE}" pid="71" name="x1ye=16">
    <vt:lpwstr>fPtLgwb9oaAcK+3v5VJs4PvY+OPhuI+M0zT2/QQR171CdVGFXQG1dOiCLhNR6689QHtCM0/8EHjb8QQ9Xx6dt0CtbxgzYQMTMaYHJI1YRgrE0KEp2A20hVr9FHP1FN5v5/0+sC2TJd8LFuYcwiOHN+Y0+gjqVfpngI8TZ2JYJowF/flCOG9MEEmGnQmKHO2nKMaNY7xJoGQVhFnHUa9gLWUboP3NiH3vwkcqNQYQPGPNB+H/1heAJfw4gm+//S3</vt:lpwstr>
  </property>
  <property fmtid="{D5CDD505-2E9C-101B-9397-08002B2CF9AE}" pid="72" name="x1ye=160">
    <vt:lpwstr>3Obl5C1YPEuOupSDMlPojt3gG2W2ZH/uc6AfaWzJJDDNEjx9XyTf5rhasDhs2l4VJZ51EwPIx5CLRszS+krY4gbYMe9Nh8EWqxpGJAbvIBKRFft9u9e8RNUlLGYZB/4TBFln9yNVK3HTU4l7QMx+BMb6Yd34/GofqW4N0lDj8SdDDLlATr2cNlZJ0IoyqnvsRCeSCoWPDOSDy1TN7AJ8VwPgfnqiNZTP9u0JxLCPtYQ0O3GubVUkhCJw583BGNp</vt:lpwstr>
  </property>
  <property fmtid="{D5CDD505-2E9C-101B-9397-08002B2CF9AE}" pid="73" name="x1ye=161">
    <vt:lpwstr>n6yNZMDoIvUKvciT3kvDI59s7rgc9qiXvQd17VjunzbDznUb5+TJU9gH8yXigYPkhV46S7R2kX6NPgN7+aL5I4UEJY6fHjPIxA4iu7nwIwVBXHlo0nqSBlj5H5r2PYNi5hSE3tzWdcixOkpFQC02YNAc7xthPkdPCuroAUZ2M5BlR/tLj1FS6sJrg9ymdTjLra120+YHs3N97ETUUOGwyOKfmDgjfPpXEwq0UaFdUn7ZAHx37oOZSw89w/Do3Nr</vt:lpwstr>
  </property>
  <property fmtid="{D5CDD505-2E9C-101B-9397-08002B2CF9AE}" pid="74" name="x1ye=162">
    <vt:lpwstr>XNdDtQHw90WbaT2bJpUbWLSKcpMmpinP0ffMQ7KRyLEbEEsjbHW8YehpEo7HjJRewEqfqzZb/jutuKPfZKEHYA5/nhpWnb4TB8DjuzHKg8znD4EimVOEbSUb5tyJt9p4EOYJLTsBFH80eP9IMO29UelChQyXUJKrdIomxEVP4Qj+oo+quODLy3gy/b6Je1V/ADABaM0y9rUBf9q3NNmD+M3MyH3/Ak81NYqLxYoa0AMxuWi+6pxwUje34lur37r</vt:lpwstr>
  </property>
  <property fmtid="{D5CDD505-2E9C-101B-9397-08002B2CF9AE}" pid="75" name="x1ye=163">
    <vt:lpwstr>9YBGed0J2FFe1EMr1lTCwuf8v3GC0a4XH+h0CVKCFHoxbrEDtXNWS5DiCjRIGoK5odp7Fz+5ZV/R8P8VeOl1xymG1Hd4TSNaFVLap9qaf1f2wDZ+OUE1LZ9OUPZeNCOi6CTr/bl2mnZJizIpWWcsy1YmB1wPrqH88FIWR6I0vfVZd9aJj/I5oLXCBH3iiLDTxQqDqxL1fvaAdk5H5d6pyKXwzgylL+rZ/rUjV9LIGOqTbZGf5ITXYvW8nePhAM8</vt:lpwstr>
  </property>
  <property fmtid="{D5CDD505-2E9C-101B-9397-08002B2CF9AE}" pid="76" name="x1ye=164">
    <vt:lpwstr>lyWUcESqAaHlo7UnekKOZIVInCOReKfBGXhjLud+Nu5KMbayHPeXu77uw+g4GJdgRjFMZPmhBjA39saXd7Dmg/omnc6EpevvB0Gg6VpN7djkT7uCQJyWbktYP+9vd3qjPYnDtodGpix1oODR35OIu7c5ypD5huiBkZu8wOZMP57HC06W6YufkC6nmSixf69RsyqqQg0wBo76eTpLq8r6U8vIQhjT9tnpmGS7caYvLyBowhgxo/S6NlmRMLmwhjk</vt:lpwstr>
  </property>
  <property fmtid="{D5CDD505-2E9C-101B-9397-08002B2CF9AE}" pid="77" name="x1ye=165">
    <vt:lpwstr>xEN5YflolzV0feW9lqMKocGpNpeGKqPSyB7oGbfTC8RO2O1TdTQMp+Re+6c/312Vev2uCucCthljF8Oz7Ox1XiDKj8deAQ+TnarlTHITZv7nG7IxkCfGij/ePcsYMw2X/hW7BJKfzMq+qSeqFCDv8CuSQLM1vNpL0tF9RBAajcBmEoKSIYcYhb9x7jeuw72f1WqYXTJNJaLv7GTiZNEbpZuKSP3W6Y6SywHkWWHb097njQEFmj0YhIGzhJvMKKd</vt:lpwstr>
  </property>
  <property fmtid="{D5CDD505-2E9C-101B-9397-08002B2CF9AE}" pid="78" name="x1ye=166">
    <vt:lpwstr>oY8ZhpGEsIujc6huGR0uzFyyGrQevuoqq75s6UJ1xLUssLKK4IgyRDYCjqhNjI35Lm5IuSC7OO0xi17oprk7hO+tCm2pB+zPR8HKVFhZ37tdYwxjIj9uWDWLjE1U8qHh+fHJ7yO5OV8rEBikh/HYS1B0tFRzQf2jGJNf3m6VoGLWiecHQ+yzvwk8D8Vv5obLScf84nBIoIGSzruX7fZM286hbotuato8ankmfM6ZV6JZxcT/VIcsI+iOhkN+9rt</vt:lpwstr>
  </property>
  <property fmtid="{D5CDD505-2E9C-101B-9397-08002B2CF9AE}" pid="79" name="x1ye=167">
    <vt:lpwstr>j1uHJ5cx51JUORQWPYA2H4NNDAxcWCxWrVJ6hitx5GbYnGYIo5WGzvWabqxxG8vcsv43UFT5UWMjSV+dHa9YdYIkerfmTijEQkYFgSaOkKOu9HMKni+m5KSXTnOPKViQTqUOfDepaEAp6KIFUkzOxkIuFDpoBYhO64WWCAuXqnsV9/GTvo7JVBcDRyUwq0tan6E6qGFTYZn+R4uYk7YWAkBPA8oxeeG7IuN22J1flM4nnV4JIssAzA3WANTEMdK</vt:lpwstr>
  </property>
  <property fmtid="{D5CDD505-2E9C-101B-9397-08002B2CF9AE}" pid="80" name="x1ye=168">
    <vt:lpwstr>n0gm6QmQSm+3Ld/MVJjqyfknuyRivif97TvY3jf9j8lYZrFkJ1nd4RuC+bnihHbXEXAxa7psUEYg+nr589Kped6T/eH+fNXDFtLQ+x7V+DwSl2GqhpOnYCnVG2IWwkDggXRoSsr7elyg7DBRdvwUXwmuNZn53G+9pZ7xxXauTZW+xINvjCD4zsg6ggNSb+1lHYI9cvXhSW0bT8Co817j+JRP3KGJ6IBva8i//IgxQVQ+8oLp8dKqNmYJ5o6cn5x</vt:lpwstr>
  </property>
  <property fmtid="{D5CDD505-2E9C-101B-9397-08002B2CF9AE}" pid="81" name="x1ye=169">
    <vt:lpwstr>ANeGZY93b+Zjx0wQoHYHlZqj1VoMACMFKRBYcFp0q9o41CexDkM0MUhXaau89svE9beZHhnbj6WxuNEfZ4WB0p9cMAy3gXD5sekIM/FpszlgtdiAP2QIisODmy6Jbb087adC2eRon65ZDs5WzxUGWGMJJehR6bAQAOB+4NHsk9qXbeadvlDQYRRrt8nL24tdii8OQKQvezllef6sDMugsPg+gU4bd7OlQKFFHOS7r3G4RWwTal8LVqDNa17Dok9</vt:lpwstr>
  </property>
  <property fmtid="{D5CDD505-2E9C-101B-9397-08002B2CF9AE}" pid="82" name="x1ye=17">
    <vt:lpwstr>Ti6FXwmQitdIiy4HfgRmNDfEvsEu4GKWVEU3HYZiplN/efytRzM8d358Vm8FoO9PRVqlcCSNuel5D+AZHmI+YBbacjYwvtjXzSLFf4thEdsBxHQcD7dW/m5FehUR+SfOZ+n7YgjeoetG2geU62aydmSjeDlaVtqmX0Vn6COv9QI2Wn+Qp7BV36dSwg23WnrrwxVvEc7J/9umzbI7qvIZfN1TBH7IN9UwONKiJye9CDHdkitsR9jT7MoIX6XPtyR</vt:lpwstr>
  </property>
  <property fmtid="{D5CDD505-2E9C-101B-9397-08002B2CF9AE}" pid="83" name="x1ye=170">
    <vt:lpwstr>gecjuwEk7aMmFFU6q66d6dbslP7jU4qiM046K6iKVkUdvsmlB4FpP7hwXGFp8xdnSZVC7AIzv8hPLjigTxQTy8CsMNAAJk/bPGPmN4gdn3MS+rw3s9oPT3fIaCk419WYUVCRBIL5rLvV7ZSPXpoOmtDqF/4XCtVwoLxdg5uaAVsqZqTWDMnBet+DHBrazM9C3UiLORiYP2yoh35htxKbxu5OAYK5kuYTqXNj2HAZx0DwegSfvVs7u+I4PIFbtlX</vt:lpwstr>
  </property>
  <property fmtid="{D5CDD505-2E9C-101B-9397-08002B2CF9AE}" pid="84" name="x1ye=171">
    <vt:lpwstr>5orllvsYvaYlvO+u+sIwmdOHmTWlSS2i7DSmW3txGbSQLRLhVXUxzudg1InV2rbIXg4TYtI84RvLvWTzlmocUMgCh15qNHNTSU+REQqKAvlSG0BQLU/AJLd78rUhvEjI8A1QGrcLJQWRnSKpt0r902T0e0kBANUaPh68kKnhbTA3uz0MxveG+EJrLDPmBoLrfhZCX/EhJCNBaQLuXA7AUBFdomAu434dvSSuWvmgvJzrbG8l53VEJ0WjlvVMcth</vt:lpwstr>
  </property>
  <property fmtid="{D5CDD505-2E9C-101B-9397-08002B2CF9AE}" pid="85" name="x1ye=172">
    <vt:lpwstr>9fN5dYziyosWK8AY+hfrmtgNLlO2MSGXstsZJOUtjFu+9jFUdE3wyaS6LVXFy4GNpf5SdFp55YqI2RGfhA/1FgvkVZ816Sw0o90wsg7DKJD5acpVU+/pAzZnxUpK/R0qDkKLoNwQbNq0BCAWbazjRT34S0kIXEc82bMl7GBrd9gqd3lhxbSe0eLhfpbftPPQpxYH/1s2x3Pd1SRW7diw2zsMaFYiAaFAh/gi4xJK7OggKwmrXdzVru3w/DYpAeI</vt:lpwstr>
  </property>
  <property fmtid="{D5CDD505-2E9C-101B-9397-08002B2CF9AE}" pid="86" name="x1ye=173">
    <vt:lpwstr>Gnf5yu4qHZYblOsYVMA9lGdQ8UVUmN5gZ6RjyMZRrpwZ3goLSOEagIVvlO3HaihOuldUbt3fW/fR3GBWcvljeefLUNmHduhLhXY9fcKDzGnUrOKcq592GVwFboGRVyAeCqwwUiIx5ncjiDOpNAMYv9kuZr/U9ic3FA7sFyZryjivrBag6qEk9/wTgBkTltEwtowyz1aqAQ4lHRLHbAjXlsmghR9b40hxWaiMDK+JmMOFCs8nRtEMFbrr0x2Usmv</vt:lpwstr>
  </property>
  <property fmtid="{D5CDD505-2E9C-101B-9397-08002B2CF9AE}" pid="87" name="x1ye=174">
    <vt:lpwstr>7R0laFjtovX+QVxVSbXwIHJ6A4YJMcXij6lQCX/kpc4JFV+3ZQiFwRJ2Gif5oUCgjal+2m783vtlfi8M/83rRH0P7GtgRxx4o4K/S8ewpCXKnyOvmmSDSy+SCC1mboAEsoolXUdTXUDtQggiV27w/M0AKZud5g/FAfEdHw28IPt3IVIrpOD6B76GsOj5OYLv240FyTrMrKxCqJIiwpe6yuigfpmKYDW++8G8Hh01H+3vDQoa1wqjFAQdh30huUN</vt:lpwstr>
  </property>
  <property fmtid="{D5CDD505-2E9C-101B-9397-08002B2CF9AE}" pid="88" name="x1ye=175">
    <vt:lpwstr>xqgya3HrPXyXhr/kfUxpMu+nByYHgpqICx72vnn+i651iMt/LtY1KrpMOwIz72oKEhfef77wsSLnPtLgXVI9zIPGpRYexqKEpyLDSRInR20F7azbMKTaa5rlHR7XY+Yc0S3uDmrVBC7ueZBY9AHBSwZUWQwiTYFRDRmashf6pBt0BZtQIILIG+/QLtvTajov63szFfTnxQiZctz9kDsHAFFPadWh/0LfDfXs93z9B+cshNpBydfZ99WSieh7lvG</vt:lpwstr>
  </property>
  <property fmtid="{D5CDD505-2E9C-101B-9397-08002B2CF9AE}" pid="89" name="x1ye=176">
    <vt:lpwstr>qEowwrpfTRmGE618vYt1/NfIQdAtB/wtZbZ6pofGr288Alsa9Mq8lM5iZijY8NzXG7EhkRMrhz9vEZI8xLeANTdqqjBLLsY9GdwUk1HxwevEBY0O72d1VRgtBcloRGM4QcZwA7/GpAeTZU3oT5/Ehtw+oRpApVYtO+5eaIjcQCWTypjNJYkv5uZasOIDYRYpgYzrcSl8iTj6jU+ieZYb6sNVcUXsU4QKW5QEDUDK5PmIWaDJUX72936EY1SOp3n</vt:lpwstr>
  </property>
  <property fmtid="{D5CDD505-2E9C-101B-9397-08002B2CF9AE}" pid="90" name="x1ye=177">
    <vt:lpwstr>K1B8IZo5So+9IhhBib+bLQLMpsn3WHbdjS5EtOsOLZZXvsiAKUM4IaHxjp4cpja4OnIAqrnZDJLMnYPtF/B7hf8f4WtHFNs2pFOmCrJ/YpeRKUljdD7+x2YrluZHWI0o5/2EQp8o63j2QDz7CeJ+gn1E6KkVCGvRrWRC+tS93/L2tr4QNHe2Js8+J/KPz/u2uvACzKxcp8zVL4WSdPDx5Tg4Ir/8YOpCdeT2pmSka0T5dKZ/c2NLKOu4dMc9C6S</vt:lpwstr>
  </property>
  <property fmtid="{D5CDD505-2E9C-101B-9397-08002B2CF9AE}" pid="91" name="x1ye=178">
    <vt:lpwstr>zIlKVA2G7jUyIxW9PLpPaBkD2KTn+T/YlqvzCfB5mCfbgw7SZgN6fBW7/0M9yfK3nxyiDWVCE1RiJxjLdR/HWkctMP4mwTPkShaV4lORqLtpf97632uhKFs2B+reMAFMpwNm85iuwUd6qM/SdRVLL+VLmfk208OQSE9PmHG255K1OwQrE+qilKA8a/3d/0eIXBbovco0JWTzbjEkkBxOkELxw8kc1ixtXNm/y+rRP9uMonZtDpTJ6nwWNh+ALFH</vt:lpwstr>
  </property>
  <property fmtid="{D5CDD505-2E9C-101B-9397-08002B2CF9AE}" pid="92" name="x1ye=179">
    <vt:lpwstr>bOVz//CBsVnSnvi+Jn40RRW8/OB7EWPmARVioP80HhgjL51HlTSMBP48FrpUQz5Mh/DmY6D2nrBaEYa/rbtJbG39Bddw4WfJeevjZalyh5YUb51SGx7cZ7C/iYv6xiotoak18tAG4BVuqYpdy85Hh8e+4iPpIsJud/bvd/m+IjtydWcHpGp2eDk79rJKMy1lbSLhXFCn/S01uuxk82SBpi1L1LOYprma0Ho41m2CRzjnlhmkPTy7jdYgp+FnUkE</vt:lpwstr>
  </property>
  <property fmtid="{D5CDD505-2E9C-101B-9397-08002B2CF9AE}" pid="93" name="x1ye=18">
    <vt:lpwstr>y2dbze/vxQA5PN+7FzoU7dKjqxJh2D3+XnFySbyDDGpjLlTUY64mNjoCppXICw00X1H9rwouToWxq6G7eiP7MQHWaSMDEK5lkwf7w3hektSNTz4nlhRpVkBR2Bcrf8xGx1RoojpmfNfIY7bfykCND2HOU2rkuFQO0dNu0fhzgFIobWJqRmIl5ola4KIW2s+f0ESvwTbJJHvcv8BgAWw1dw0cw3DDnDEJtLmy3HOprshj4YhOSn1V2/kctXxf3F8</vt:lpwstr>
  </property>
  <property fmtid="{D5CDD505-2E9C-101B-9397-08002B2CF9AE}" pid="94" name="x1ye=180">
    <vt:lpwstr>GVFYKfwklfch0DJ6JPDNfv4WUT2S+gn5ZVhBRbSaIjY1AJXPcpCfuZhD/fTk4cW6WICCgsjwfn4RizxVogGlOxXlRhEmMxqm3mU92FGqNuxqabeMw+aiOCg5USj4gavSmSxYcBav0r5e6okYSUB419DdL76Z2QfGOoOiF7OFZSdQCDDrLQkAkHIRUojpNEARf10oeAUkI9uhQa9iuA68MtVqsKD8dQDmhxFf5GRtH4Mee9fteQe6X70bFn+l7zV</vt:lpwstr>
  </property>
  <property fmtid="{D5CDD505-2E9C-101B-9397-08002B2CF9AE}" pid="95" name="x1ye=181">
    <vt:lpwstr>IFgiyPZ7Hq0xp05zFqY6UCVBIUt9m3zpiQq8NgwAVMH/zJemHWqg31eChid3wOLO93H7oXgmSXcfxBZnyE91droJ80BoNLQLtR49YMnZYXWa48BteGfCBv8sxJO54vLiQDrQDhU/fBob5YsGKP8qqw9sM4sAPtmfZCPevwNo2bNxNtxZ0ul9f3OUz7qSddDlQCWB3hFZIaBETpBED7ozWVvwlUtsRNs5L2Vr346K8w5IF/G80lW+8X6oMysln14</vt:lpwstr>
  </property>
  <property fmtid="{D5CDD505-2E9C-101B-9397-08002B2CF9AE}" pid="96" name="x1ye=182">
    <vt:lpwstr>GWp/dv7WGBtQ6eXzwjzsxl8XfQ8d7eUR8RCEC+1XptPu9l70XCqlrfnAzu0FbJv6g/TCYRPPrh9n6fZRXbaAtPNeD7cDC4U6vnLWynqJGLNohuIHUOa+ZXL35cbt0rH+An2Tbt9SNClZ+2QTJlR1XEo6sXrPtZfPmYuTekIzYOzy8F9g2ueviHHUtE3kO/3zMS5eEdfpG38I9nD3G9yJBDo9WWIE2d6dfEGXtv+gkb4q2h3OhWlIPn5sDSyZo9c</vt:lpwstr>
  </property>
  <property fmtid="{D5CDD505-2E9C-101B-9397-08002B2CF9AE}" pid="97" name="x1ye=183">
    <vt:lpwstr>s6s3gH7EbU91JjGWaqNgKcDxm+bu6g6ikbGASYDCiVuE532B7o4HaWi2a/9ajF4mxT2IATnNgaCgaO84GHT7ocrDIO99wcyyw4kebpU4VlA2/ebeJMBPhH/S+ZgF299ZR4BtUUbASS9a1Y9sGBNO46Egqx5VIkE03ssKcTc7fL++hmQHpYGi13qt0/XTo6t4LtkrmWai8uxBXGdVh3AnPtcFmJru4osvDNKUnf1b4GPPT7naMeLOiRebdKePfpe</vt:lpwstr>
  </property>
  <property fmtid="{D5CDD505-2E9C-101B-9397-08002B2CF9AE}" pid="98" name="x1ye=184">
    <vt:lpwstr>UeoVDsZin48Lj5E18928Rw1y9Nfuu7SZbea9YF+qZPtnxoZJpJtSh1H1BzLnlkcq+zlfBRKoKLQGr2hYo5mBRO0Fyyl3NlAcwZwojncuFAaKUODETnzRSvChGvsC8oLIuBqejwdhxk1ap0/maK2HbUYS4L2SJwpGgFNby6hGLKsaxwsE2Wv4T8xkOXB3Q21INPsRxo01ty00EPLKEv9OGqTQ6aHLoN9dA4Xhoeb5gmAnyz9gq0hO8wgPgFqjKMP</vt:lpwstr>
  </property>
  <property fmtid="{D5CDD505-2E9C-101B-9397-08002B2CF9AE}" pid="99" name="x1ye=185">
    <vt:lpwstr>hNKxPjMQ7EnGofmrPA/buVNTz10beFvG68aHew8AYclHmjHcJMQh0jhxxLn/4e/O7R2lAEkDI8ONxj2EAOi9zlC1Us/qbHKoAYOj0KkUJpCrEHgD1ZqKAQrMWf2Cvpid5FRfGU0mTY92BpLvyIbRauTP27Xlbzopxzv3SgclqnQktxHM8OCvPR3zFTmS03Wv66Fg2ZtuMSrTXh5Wq64d2caG/QHhDx7mjAX+T7lUGq+ne0y0wvzS6lwutH3YJ2h</vt:lpwstr>
  </property>
  <property fmtid="{D5CDD505-2E9C-101B-9397-08002B2CF9AE}" pid="100" name="x1ye=186">
    <vt:lpwstr>9kiJeyDLpaReDDTZTP+T14I+eKQI+beXdng2M72g/i81hrER68Qt8xt306BQOAtLTu3qkv5eYWMfa8oN7uIbRADcZzf7tFAzsw46BNFU1xYWk9UCgo5tNemhBP3hCaQPmpT90YXpljb9iz9pJY/Ik6ymWiL6NOE71XE2V2CPUriM/18FWZiaDP1lRgDIo3c9YFWjW1s+8/hi93dvq2qqc0yuwak5Ytr12DKgaJ+TyA6de0hUn8Eovhr2A/Hb8Rd</vt:lpwstr>
  </property>
  <property fmtid="{D5CDD505-2E9C-101B-9397-08002B2CF9AE}" pid="101" name="x1ye=187">
    <vt:lpwstr>rThfg7qRhzYJWYNBQ98TkRqe7B7sjx/x3po1ocYyw/mmSSvy132sciP4sSIJd6dxKYM6tHalH+r/iuJCDu08Cb3nvcZHDfJ5sNLWDPwuUrXE/dtQDJHYUPlYuY0plqr8QOgzXmS+Hnt3cJoNBKGPOTfCQc5JSQYheoR+KHz6efsN+v2e3XUfizgme2EHwU8cy1VN/wVwo6qD4bPQsFkmbd4fmVFE8j319Y0SIOvRb0I+KOOwO4Nncanno2L5Cmo</vt:lpwstr>
  </property>
  <property fmtid="{D5CDD505-2E9C-101B-9397-08002B2CF9AE}" pid="102" name="x1ye=188">
    <vt:lpwstr>5wNizz5gQ+QQoDueb8/rni+De4YvAq7ycB4ndXdHr3cBR2agguPSwbICcKGnMoBJSRjr0sDrVQNbGjKpSmkw0dUVyKVI1RKymU4YRUFXtMLLiyQnhzINI9MIlVYrqvsr8vLdfJSjNJLXYB/nMX7XNMLcLOxWqD8PkklN07ptUS4ncE7fDB8Hvp3C+hIbV8t5OLNwDSu/lEZi91cBjoXZQWSMoLRi5zlN6s8WE26hgZtVM8mBS0pHlQDtAxExzPF</vt:lpwstr>
  </property>
  <property fmtid="{D5CDD505-2E9C-101B-9397-08002B2CF9AE}" pid="103" name="x1ye=189">
    <vt:lpwstr>i3jZl36IdEAeQHCnl1eSXx69qcV5V/trEYC1Xzddx+yB67593ogfeFX2eYyM249BXlLjkXS0MidH84+1D3HEX4cPr4sJ3jg5cVhculsy0LIyZWmYuVGAPOcnM4Ut3bvm3tWbdgw5vbvxv5Zfmlot0B4tP350TO7UTliss46K4T+yOzHNeY9sMJm1hg/1KjXeVi0ii+c2ttZsVKS91OjDLfpzGe3dUF+tuXG2Dj9ZBbQ8TPLvMHMt2v4b9KnOXSS</vt:lpwstr>
  </property>
  <property fmtid="{D5CDD505-2E9C-101B-9397-08002B2CF9AE}" pid="104" name="x1ye=19">
    <vt:lpwstr>hL4O81U7BxHiOSSXMecegFp3po4JZprRK8UIxh0vB9Ts08qY71nXCjTlw1jFQhAPKFp5ew+FH1qtB9GTKvcEGlF/6jQlLSSnBg8u0uw/lae/FtBohOyDPyhGrLidXKiqqLkdLeYZCXPjiFF2sfHhAP+iADD4UlWD/1aezAwxKSDKvwBSdU+YcIGuAVcpPrnMWxlS2dc9HPnG+v10AeKjEUmXfZNmvQ4Fs28d3ERxRTe4jW7qPGS9HLYN84q8/z6</vt:lpwstr>
  </property>
  <property fmtid="{D5CDD505-2E9C-101B-9397-08002B2CF9AE}" pid="105" name="x1ye=190">
    <vt:lpwstr>mECpNkq7LcZoey0RDfONxkHUKZup2NrQhu0LcvYekEYXCXsEWUOV1z1gsX7YIDor2IzIPTo38/i9nZgVfAqpE+mA3ASGCtEWon4Sy3EfnrmG0NSljPBma8HYU+URG9/rAWHCtdyrOIdnHIUMAuk9YzSwjrp664E22r5Il/X3vPK4lCnWDmBPqOdivDiNI8X2lNP6MSxYiZrrTYWt0q8wwHd+sr4rtK2jFroxX5A+vbx5Ya59YGzn5U8Uk3R7EsN</vt:lpwstr>
  </property>
  <property fmtid="{D5CDD505-2E9C-101B-9397-08002B2CF9AE}" pid="106" name="x1ye=191">
    <vt:lpwstr>j+retRuJ1UXwbVj4hkwos11DMfTNXv7Brxnpy3nBQfqxA4LVM+qArg3aQC67a8bAvBQZ9rrF6kyUP3xUbaiYvITMDnpB5T3IwjfRsIbkTMhpgFCqYJuBfPYVpVjRCX6O3reNfDMFtr434pHAO3MEqkWRRj8kC/0FSGUjtUAAjn3b+zldOMUK6LNYQkI/nwCEXgCI+hlHw3Y3HO6ip5Jk9GsJ/bUe3C3EOV8iRPKBti7v8LO5iStYIKo76l2ud9A</vt:lpwstr>
  </property>
  <property fmtid="{D5CDD505-2E9C-101B-9397-08002B2CF9AE}" pid="107" name="x1ye=192">
    <vt:lpwstr>Bxsxfx9h0yNWG6aJ6+N5qTTlB+/f6zA2dGsBO8DSgT3Jh0q38pQleAQ+xZZIIX/Y4FVgpzEz8DRYui6SfdKM+IJ/IxJBsMDIR+kih783tfSbxgrNKRUtlWkzF/I9RxGIQZ97MFIqsbP7dNLjTqp2jb7zOUdy3X38TgXO10zzhVAJ9rvDzC7FmPJZnY7ALxJCIOMY4kIOTchnpNXAu9+hG/3C9rw37e0pGodHhr73dtmPACjbR6jWsBkIHiuNWJj</vt:lpwstr>
  </property>
  <property fmtid="{D5CDD505-2E9C-101B-9397-08002B2CF9AE}" pid="108" name="x1ye=193">
    <vt:lpwstr>LeXvBzEbOqToN4wtLR6MrQxtMH8mfL0W9aqXy76NiQgn0JjNhFENb7UXEwMOCDlfOA8FH7abZI0LCrLCxstqU6hJTmW2sfv45EWx1TnpXRBA43VQhuNnBj2giVnc2rDib3kZwE8zSA9q64XKYl1hHwX96uxfHhzQIL3MZu4XcH8LWVfelaCD2F23Ms9blO0UIv1GF60qJmKj/6BRE8ThjXQkO9G8Z+I6nSO4PT50oHD64W1NXEX2aCP4Z2mjv5Y</vt:lpwstr>
  </property>
  <property fmtid="{D5CDD505-2E9C-101B-9397-08002B2CF9AE}" pid="109" name="x1ye=194">
    <vt:lpwstr>/7JqotYmurcD6exdpnm8J4o1I4oP0fAq7xKhHKo27dSlsHtV7D/Zj2hLoB7fmGsj82TiQTHJVmk99P0kPF6gwWTPmagwpJ/0a+aaIRFHZ94X3N87Hw0l3j/lN/wy4qqu+0xXjVrCp6GuUkCWcQLK/ZkKJyPhTTUORIUKPA7a18/1pU/0j9zjxR8SPmAbatvhxpKwt+VD2W8spwn5WXy+WaFjdp39glouFh9T1OnEp4ZBqnrDRhDe3nDEUpiShub</vt:lpwstr>
  </property>
  <property fmtid="{D5CDD505-2E9C-101B-9397-08002B2CF9AE}" pid="110" name="x1ye=195">
    <vt:lpwstr>1BIzxteJAsiJsvdPCwk/OjfeigyUOxmYO2KYEe5cPMwt/ZKjgc82o1T+oo7nqJF2JuG3RCmgHRJARtAVDbTAvOVxXzr/e+ker3uKI/BrFPuemljvINe36ZJUK+S+CmQdN6xTXJVNQgwlJ+g3V4I84x+Msa0ThVSAjG9qQmdxMWP0WfxYeyFsGIy2dmNOdvfZBF6Oel+iDaISlfShxMKSKMCaY5fuh8SJ4Xnoch4gc3rlSUISVFMwPrpZgH/PiSU</vt:lpwstr>
  </property>
  <property fmtid="{D5CDD505-2E9C-101B-9397-08002B2CF9AE}" pid="111" name="x1ye=196">
    <vt:lpwstr>EWUJDf5lT4V8VX4lmLNa7D7DjMspT8/tTkiV39lXQWUeaTYuNjAfttIVM5CgGfdcjxSutDLLvAbO74KeUrvuPIzvIF3otauZqwKfG0bbb3HNag4fOQU+rfX71kWkH87b69MJsOb1kt4ss2SfYR8YknAzre2/V8R/cMQu3HANBYgaoqebC499MNVcwoHodj/zEsVgmUzgtc+vnP0heWNVlMOdbEUE1QgQyZJnUNgGFb5tNYzyuRMtQKsxb/AxeSp</vt:lpwstr>
  </property>
  <property fmtid="{D5CDD505-2E9C-101B-9397-08002B2CF9AE}" pid="112" name="x1ye=197">
    <vt:lpwstr>r+6PDLksBG9524fODlBSM8Yh52ft5cI1XSrB5vj0cyifyJmF7DSOApfoOTnae8k77GuZvNvjQUvlscsnxm1FJBWdcyEGNmgqlWdNlvntrvqA8uxmsTJbBcbu2LPLAhZ3wCFs3hpgyNfYJg/DSnmZbgJRZE2xU8NaCGRMdBdWN2LR043p7fn1ON7r2C8gaHicJWJnAtHzyo8aDuFhyDn55U3wlj6HgHU990PLnXVHn6GSG2+Pmi3S9b9uCn2ik3G</vt:lpwstr>
  </property>
  <property fmtid="{D5CDD505-2E9C-101B-9397-08002B2CF9AE}" pid="113" name="x1ye=198">
    <vt:lpwstr>DtRt79dHXfOz0AaFnYvJywGy2HXKoUwODddrvRULx+5W6r6vWwVYK6sVSuuWDqf2a+v8kQx+fNKkAhvOwUMZyKzdYhHlbke4xUNNJaQCpvL66geKp6KVW0QQjfm9YjE1g2Qzv563AP+yLFMYcw9irHjROTRgBQUh8sPBq2+gkPytuBYDwv0GRjdiUUHyUTz/HrSiskJ5zyyyfHmW3HT6ftKS1Dw+6yED2WxG4KoHC8YR8wEVIAtsHMgRDqs5vnR</vt:lpwstr>
  </property>
  <property fmtid="{D5CDD505-2E9C-101B-9397-08002B2CF9AE}" pid="114" name="x1ye=199">
    <vt:lpwstr>UNZpWQSjICYV3/yz737PEtz1haTGYb/4hFOt9qp5s4Nr01EXkH9HY0S2Yzcj6xr5oq6Vq1Z9x9wuQaPQGs862oJQtMeF/TYBU1YUV31Re7yQ8PAngZiQYR6xpZjBwijuaoYtgkCGK47rHmac1+rwVg4dw0oDDr5dB1Pep3pQduSrCAFgoUKqcK8KBmDWtN4U3x06WQKTzN0twgdppTCxWHxRMuC4Mt+P0GB2ElIkOEg51O1j+0mRo8p1LX54cYb</vt:lpwstr>
  </property>
  <property fmtid="{D5CDD505-2E9C-101B-9397-08002B2CF9AE}" pid="115" name="x1ye=2">
    <vt:lpwstr>swr25P94bTj1ozI5ECC2jPUGz2+U6ST+Ur73INC5c2xZJr6E6c31KhfUfVVhOsMH5iQit8hCA4SlB2iCrPapsTdWLAe+NUCDGnHDjHA0pprCtPjHEE/NYFhRv5Iy5OSFfs6A9cTT4SdZjcYW0MoVGbMzyIl0Vh9w1oyUyMYFeJ32SPvggK2B4YTdHFEx24gJTq5vxsdbs3K+Z5ee2GaebhKt0201NQWA3aCRP1brLEhjRmMEupvQLvTEdXDTR6H</vt:lpwstr>
  </property>
  <property fmtid="{D5CDD505-2E9C-101B-9397-08002B2CF9AE}" pid="116" name="x1ye=20">
    <vt:lpwstr>OYW6j4NU4L/zgenE7lpd3oQqZkf1GzBiXbOxjRiLab7mk0PqaIQpYenVNX8b2zN9uv+iPQQcpf9RN9yJdAZfNqQezoD/uUrCDvnpd1ayqiTYNaTIbVhb1XhEA5LdksChV9ab+YWMLV0+kxbPw69bsmDe2dOFAmwvtbSGQPaRj++fUQb1KTXDaEYMPTV1er5rJGFX8WerPjDrx8+EWD9uu0CCSQJS4/v3qn5onVuLXR1OJR2KdOIxzCYzpNBrrqT</vt:lpwstr>
  </property>
  <property fmtid="{D5CDD505-2E9C-101B-9397-08002B2CF9AE}" pid="117" name="x1ye=200">
    <vt:lpwstr>/5TVZyUNLzAoYiaOCVx14rRiwULN52/npoztu6LbbfKbUz8BCACH+crXlHH2wkufQbVLkulMLZD7UuhSyaFak2QwJ7h4HjlOYHsKJAT7y0R2eVqyTbaRRzXOpVUxkgbKUFiMOQjfcDofHffAL+HcgEgdmxEyaJVfeJdnfhTeKJmCvxb+BeQ96HHBDjazWGlJK3XWJkAE4Lwl6eUbXhq6bSy/mzGaFuEsBMzAfZ4UaO7WbL2IX+wlwWCtcoEA2Us</vt:lpwstr>
  </property>
  <property fmtid="{D5CDD505-2E9C-101B-9397-08002B2CF9AE}" pid="118" name="x1ye=201">
    <vt:lpwstr>F+5Kz4td39SVML3eL+QH/dXQWybJiURQdEA3cGr+BJe5OD/dM3EZfvJrC5Zy917oRALyWdl4aPVGCRN7uaGRwTUnFTUrfZ3Dj+WEPB3tn5FufAb/xKx6vXS5BXbMb6pASVBPECGyxGVXkzJROLy0HpWHSDcXIsYQzHTBoduPhnxVXMWgYVZObb7rSSar1hUP8GAoa6nYcUJENMonwCQPowNyAtsdT14LFrOlB53O82sz69rSs1asnioY64FfIbl</vt:lpwstr>
  </property>
  <property fmtid="{D5CDD505-2E9C-101B-9397-08002B2CF9AE}" pid="119" name="x1ye=202">
    <vt:lpwstr>eeplwoBx/zOFgD/URpinbP/rnbiFTdzCzDAsOc45wSR2S+g4rgrrNgWTr6QOG5OIzqdGa3orZoKAjeU6meXtz6sGIcOizbQs836c9VjNn7Kq9HBmKNK/lRnIoUigWSPtplLy96ty4TlYw5GsX190dJvcquevF+FmPCZjg3+JCLQ7X5dvC6ASx7spZjLkgs2gjqecrWPeSfnWQ7wAHc4shZDBTC/kG01crBli/g+heXsindcvxjkMBMh4qOcumk3</vt:lpwstr>
  </property>
  <property fmtid="{D5CDD505-2E9C-101B-9397-08002B2CF9AE}" pid="120" name="x1ye=203">
    <vt:lpwstr>IW9w8aE0r+Ww5QYHhp07WPYngicXgQ++5X0sSTmLBoqx2pJ1mMPIPg/ANdQDJEiTihtKXUQir1hybsEyqDaAV5UMUu451dDhrvnO0UfaquXWyFpHCG08iZRQ+8mjlAPsDXhVYoAd/kEB7SJaoDyj8PsHWn5SIRJ3aykwqh8zd+dtEpjjzh+gGxuWuAsd0BMMLtZs913txlu2ucgXP0WyP0yxKWUhAtj2IrdQDJ18buCp3DpPUvrr8UcBOaWatmv</vt:lpwstr>
  </property>
  <property fmtid="{D5CDD505-2E9C-101B-9397-08002B2CF9AE}" pid="121" name="x1ye=204">
    <vt:lpwstr>TtO4k9LFiw1AoleuEc9vej6s2o88FYlqE4rNlc1+efsR0qpPdUsedU6dHHQkXbnJTOARZJQ8u9Ae4BZFUs0BDGiI6/T7aTqgNLYH5A3sd5s46tMWv+SRjbBKyHHzIg6IPjPzUWa0cxXNM9/W7kF6JYBfVNgSC9E9y3lile7MYrEhDz26a9eH8xwAEosfNes+WXO82BtM5Vr3bWVv2Q3pw3h3MJQkQ1/IK4mZewjkvReBfEEWCCu+EXcF0nyyBHG</vt:lpwstr>
  </property>
  <property fmtid="{D5CDD505-2E9C-101B-9397-08002B2CF9AE}" pid="122" name="x1ye=205">
    <vt:lpwstr>fx7thM4C3pJYHjLh9xQED1h+Jhu2ujhYYrgLzKzWMCSqCw1/bbHFfBq04bkIpm0U1jmvTHHrprYrvh7HPBn4f6UTt/ougjdC+IxlJsvOTH3iQSG0qwCXzjxW/LJwLSXHzUkKg0edHfN+DGFGkeJZvXxXINwpgNEqBsZ/B2hUAw17BrcXWxI0A+CCZunUzwoAFQk25h5Wk/ndpw/eUJanrPVUh/NLubbahRKqo20/wRl3V4gW5x9h68q7jAggKBR</vt:lpwstr>
  </property>
  <property fmtid="{D5CDD505-2E9C-101B-9397-08002B2CF9AE}" pid="123" name="x1ye=206">
    <vt:lpwstr>AU3uIvKqM5UqbGJVrvygRjTbLlwgwqP2EWpU6miQgIAXBrPuxjX0SWgLwTAmPulzkfmYjn48l4UcLHO4/Ic9Z4v91de8Dp730c9bl94JyTXCplAi95vqTBpZx4S94+oDf7fHQq4d2W/JQv3QxK12Phj+3nbJ6k7f5uKWkZ6mLQgpzmMocg5O4oZ8JXvlx84fud7uaGaIYNAkqGyHUFjxf/HRRQKr6zh90/PN5vjh4tSqp6McQk4Mh9A8qe/FaGe</vt:lpwstr>
  </property>
  <property fmtid="{D5CDD505-2E9C-101B-9397-08002B2CF9AE}" pid="124" name="x1ye=207">
    <vt:lpwstr>/8Fl0wIJuh1oYcT8ZcqIN5pRpho4o1D7O+55qNFYIPO/BgFZ0yqf3VfID/3HV/KzagyvbQ0Y5J16wNCry90chOyGrERoFxLVlY7mOlqZrBjKZL0mCef3c7o/kMYrpsb2aC+WmeSn0JYMDa9Du6+f2+03PFYU6/brNVePUGSMTDSqhmbebHqwFPZbBylIu16m7sYa08tOUIriIP562fc1/uPm3i64LMw5mKK2MV3nnaR/8WZYRcnULcMI9HoPdXU</vt:lpwstr>
  </property>
  <property fmtid="{D5CDD505-2E9C-101B-9397-08002B2CF9AE}" pid="125" name="x1ye=208">
    <vt:lpwstr>4iljbnmrhbFU2/B6wNXrmMYlGqfcNWuzwAY84DiDHebOtUybzUU5Ur+4VuJ7krw0IF1hBIBPm/Z0idaD3RDPseKopn5M5gQbKExHKAKJe1ezMsb545mbGdvtloknX3Mn3ubGSK4ezEyRW8t/W/PyH13qQii2bgV8Ab9lU56fjePZ6Nc7oVEF6ZQJdZhgrdeXW5nKFcaX9ridTo8d8ITu26O1cgtMOGRkikNHMih0xd+F1e7JssTP5p0JlX5lXuo</vt:lpwstr>
  </property>
  <property fmtid="{D5CDD505-2E9C-101B-9397-08002B2CF9AE}" pid="126" name="x1ye=209">
    <vt:lpwstr>IUq2v/z+v9rYMaJEhJvmfCQ7O9TZY+dd0Yq3HCA8yfQM2pLXOGOSE3AedZWb8meDo1zbdAtKIo3u4gYFXf4F37tJml9Cy/3zc0E8SoCmuopArX5S/Z58hqUH9vnWS92Emy/75bTonHh8rzDs07yUZvz5wNSAxdhAqwJc4vozSpcmMuRFOSSBFJLVpQ6PcIM38FKdiOWskT5n0Fgmpag2waSzg6d8yHvRmJlhRnnzlsOUZT1D4ouIVF1VnjUp7+N</vt:lpwstr>
  </property>
  <property fmtid="{D5CDD505-2E9C-101B-9397-08002B2CF9AE}" pid="127" name="x1ye=21">
    <vt:lpwstr>gGL7lBdsDFuQTgn0NToWA5yWFKvaSw/6ivuIBFvK6Wgo7/I7sB43UoPM43O/Bvv9d0t9tfUB+Z7Lb/dHW9HidZchjXqS9by/J4qCU3rxzJYDm7Jl74t7S/j9OtKeSlaqv2/ri/n+Th2HUn5Octs82W8kMrJ8B63oEMnPRk+uevbzAl7YFF9z8nA2+HL39zQ4ho/Fu/v7E8KMi+mnkCnODieZCvazTddnxtaXmlQzqoizCzDG8KIFxXZDdrGPQ4G</vt:lpwstr>
  </property>
  <property fmtid="{D5CDD505-2E9C-101B-9397-08002B2CF9AE}" pid="128" name="x1ye=210">
    <vt:lpwstr>JFHHV1S/qgpu+JsJVpWLhZaHGX/R1DRN9l8S0Dn03JHqjj4FimWrqkCuEzNGzWQ7VLqM6NCAJZxt0NJweeo24CSZH45PLPZy6TpuBjpEHQBziq15yFch+C6mT8kQ2PV6jwSKrMp5F5hKmIaOshPTcjfUJZAmZBGppQyyeQxcq1F5cKzMmLxmNn/eDStK7+twQAHa3C4yaG2jQsgx6MkTU0GzzSQtMrE9N10dD4nQkxO4v2gO+fH+7E13ROx6Lj7</vt:lpwstr>
  </property>
  <property fmtid="{D5CDD505-2E9C-101B-9397-08002B2CF9AE}" pid="129" name="x1ye=211">
    <vt:lpwstr>gu1ZoYNp6QGwTcUqUfSkXjEVgnB/e0IOmENID5RPnoLmbGpUo4mVpa5xvBbnjShDntfwHv/NZGl2vjwKOY8E48MtzBLLrLdLiheVvI0YprECrV4WJjVHmVRsuULj/rfWSz0L482z6kODLkjugbSp+04nz9QxzOLUiLTfW7PxmWM3di1nQa93SjXAJ8rct++xyytnmbDEo3F5i7jBY4TpZFJ33Zl+xA3qogKn9uiUke4kVA3biUY3hpt+Tdwa5T4</vt:lpwstr>
  </property>
  <property fmtid="{D5CDD505-2E9C-101B-9397-08002B2CF9AE}" pid="130" name="x1ye=212">
    <vt:lpwstr>iR+lhtUAez6XPeqXu7seP8TSkHI8k2fbEhLTIIoKa85hUq7CjGoQXzREZanuqlD21NViXZ5jT55r+LI9mznUMlIoz1k3TTkE3McSVgUAwHmtxp/Kamg/mSW35KRLd7Lt82P7pPmokMc53VZxhvb5/5q12k2CBLVO1aXlt3/db4ZzO/vc67wnKU44idJ0Aul1L3bRF9bcRHNPMFwpow2HH+CrgTt7gYHrVePkFoVaTYx+nVmjOXkhRL+1crNro+H</vt:lpwstr>
  </property>
  <property fmtid="{D5CDD505-2E9C-101B-9397-08002B2CF9AE}" pid="131" name="x1ye=213">
    <vt:lpwstr>olVg9XDa9OXdJvbYdG5HCGk6sybny2zUQJ2InG+KmclGOfa1Nk8+8//eiizFryhR2yr1Lmz9zUAnq9wmALKGYP04FgGqIP5CK3TDYfcsoV3JAb+AEADxKyTmqhRCtoJ4P4S9u0mVmY+i1gMobwPrsEE9YIcFG53IXOv2gZFvkJazAJEfbLx/obxyU4m+tEeC0C5gRkS4y5ZZPSFGBR0rzFl+RRBGGxtNulfVL0W42XkRHsOJpuB2jV+wN5JzQsF</vt:lpwstr>
  </property>
  <property fmtid="{D5CDD505-2E9C-101B-9397-08002B2CF9AE}" pid="132" name="x1ye=214">
    <vt:lpwstr>RteMTtVRWH+nUYxHumi9Y3KpO4QgyN4wAi6RFFpPa0/SrmB6U8Pdziqi2yJ0xwdxbD0zW/GZifq+ltMqx/g6nFPg4ajRqfXOszlScq30uOPADRzrXoFYkiG8BHlMVUlRwuaFKrbTi0ROrEC26fTWBKwLsfEOTV58H9Tptw1PNrmerwMh+vy3P2Vg2JghszdGy+Rhwzz7vo5cH3mzjXZXSuW2/y3OKqeHPSKLZIfH6l3yFgjDmcd9C/eKbEPo2ho</vt:lpwstr>
  </property>
  <property fmtid="{D5CDD505-2E9C-101B-9397-08002B2CF9AE}" pid="133" name="x1ye=215">
    <vt:lpwstr>tDad1J+XySEl9bhS64RbGyqRDnY3C/QpL3Vm9T5I4k29KkAu05kRy/OFE3c5apEM53TgWTAv3GfdEVVmnMnCR6ekDEdexF8g1NnXMywgfdGlmpjrFlOhxS65VeJrxuIVDC8nfTPo8WRUTzV73NYobzoSQ0aRVmNTXLV+P41NIvO2g70n5/0xrtZH1TogaRS1+mDxfDo/0aBCUDq5UmYJpp+yDKp1QvSD6vvI1Ho3ZYovrUxzxmOBps2/7BFbutb</vt:lpwstr>
  </property>
  <property fmtid="{D5CDD505-2E9C-101B-9397-08002B2CF9AE}" pid="134" name="x1ye=216">
    <vt:lpwstr>SX7YVntehz0wc8pp/lv7wUP9jlFibd9A1iECqqVwbMuXYnV6WuhLzucVch2BIHxzPKhCLpZ9hw2hLRDZQeDG3NMlRHJkoPSVoYLb9JvSZzc8wIHumMek1D0e0QxkDtvCoUaNtemwGMxozCcy/bRNAClCm4O57RCmoR+jNgIeGqKPcfZ/nwjQfAKsPKLuhah10IGonl9SwOlscAay0A7Aid6MjX30JORxv53NsJ/2l39kPgnzhCUMRoKBigSjCsm</vt:lpwstr>
  </property>
  <property fmtid="{D5CDD505-2E9C-101B-9397-08002B2CF9AE}" pid="135" name="x1ye=217">
    <vt:lpwstr>FMTPInM23lmG/rA5LL2jGfSiUkc7tIykL5/MF4E29WqP+8gcyJHvOwwVZIeFeflC8jo8t3MkPNXCbusYhcxG1X8KATgg8Ps7zLtRewCsPlH1aEBYzEHCFN60SOy71y6CZeGj5MjXEufPho3YzMjE5BwW18OdSb4VR01ZHn+5oANfW4HfniskUXU+vODXQerYB+wiv05lqf4P6FS/EYAow1U/UpMlVjnJnF+CkgoBipieJXzApgId8oRFlwiFyuf</vt:lpwstr>
  </property>
  <property fmtid="{D5CDD505-2E9C-101B-9397-08002B2CF9AE}" pid="136" name="x1ye=218">
    <vt:lpwstr>xwOp4rC/qAjh5aQvHG6dtA+cmphPgvKHFXHH7Laz0GEF/dL7PSDQ/jF7A48vFurJjp/sHOEpa82c90wdR3kSj7E3yjr+qthWn0MSdxTy851SW98H0/aP5q4wW3dIqoLOkHUVQM0xBASy+TFKmx6hSUS6NMi7eBZuQHs54Na57JV6vyihw4+xdvIoVLMcAMnZfQfHjxemEEOXRYCdtJuZkA14GZw6YBWgdvj7K7CY34rRhVgwNpG31aVty3ghReM</vt:lpwstr>
  </property>
  <property fmtid="{D5CDD505-2E9C-101B-9397-08002B2CF9AE}" pid="137" name="x1ye=219">
    <vt:lpwstr>OxOzXaRtzgHQtkmP7+1EOVlXd++/gO4d2/tdFlNonTru+r3R14qhW0LpaM9yZw27YaN1CwSooxhlErTqkqX7t2aiFZ09UxDt+xr6jOyVRHCFXOYMrTPGaG1SuYIvGTfEEroL6Czxbt3CHXsRK6nUNHs4lUYahtm2fMaUSONX0WMoWj+/X6Hb4H3YUU4gsMMvyBVv52sBHz9Tpq76+jIWEqrG28VawhH52/jPGrwQc2f9bUb7iLdt7pX6ZF+s7Td</vt:lpwstr>
  </property>
  <property fmtid="{D5CDD505-2E9C-101B-9397-08002B2CF9AE}" pid="138" name="x1ye=22">
    <vt:lpwstr>OtTtsfz5EqTC00KidGZn2DEu2/vywwXrH7RcC81zaqneFfSo1zuW/wb/B7MDeJ7LpTpriod7ahE0oX5GviG0fE/YlQb6Q6LnVvjUDQblMA6MqxwB3mGti8lWOjYLnYPyP8k/zZSJvHgF1dOP7eZIMwmkcxN8b9K4gb5p3vgh2iVU3tiosHCISe0S3VCtILnAmjTKlHuBZq8Mrm4vn2o1ORGMCqqEd3ZkFHf306XcBKlNXmo2NPdBWgXFgm1pit3</vt:lpwstr>
  </property>
  <property fmtid="{D5CDD505-2E9C-101B-9397-08002B2CF9AE}" pid="139" name="x1ye=220">
    <vt:lpwstr>HO8XRJ9Vt/J3ouZGkFCUYCEkBI+NdT7njmOzU73DnJ205Q7f18PDCi09YWRwo5/6T9WQwA26ebWZkHAv1HJxvkfjpWdJVKx7TGL5sX7OrPdgjD5ogmUDk0b6iDN6FbI6Y4WilfesbRMl9rl/rPAcse9bI/SiI69NYSd6xr7fuaMLtse0ICRn/ir4NH5gWIqGnHMVS7UVzvLJiVRaZ7GWT2idMcWfkYv98DSayYmij+ojv8J4T8uAGx16dl08B+R</vt:lpwstr>
  </property>
  <property fmtid="{D5CDD505-2E9C-101B-9397-08002B2CF9AE}" pid="140" name="x1ye=221">
    <vt:lpwstr>r4EOjCAbFkvukIejIAnkSpsnGHyaAsdK6fcxptQ0070JqCI3P33UHO3rOQWqAe3vlBO4QmDI3U3ikNMKz/e/ff+i2oLU42gAA</vt:lpwstr>
  </property>
  <property fmtid="{D5CDD505-2E9C-101B-9397-08002B2CF9AE}" pid="141" name="x1ye=23">
    <vt:lpwstr>90azeg97XZvc6CMbmaNQT8nYkpm+Tpq/II6Yxwt7OrU7Mp/TNsDRd4RfDxe5n0H8jR/WxpBkppCVSOWJYU7FkGyLxZMCMDOKATxbtBciKwXGKkyYfwHFExsVmikNg3I4dPp1F2kLBXUWPDmdJ/BwTZM3VbGNIFn/zoC6A+7he36LaM0xPCIB6bVlNteSpqlMuEQ3YKE4r+/s73Bs324Ynv7vxCBlkMbI7MKCvXiNLe4A+GH+0fL532K03+jWm4h</vt:lpwstr>
  </property>
  <property fmtid="{D5CDD505-2E9C-101B-9397-08002B2CF9AE}" pid="142" name="x1ye=24">
    <vt:lpwstr>EHe73f/ctTYobFy312qdbth4Twwx4/EIo0MUkp5rHnu5ww+HytSzT9+ie1sZ74MFQVoKzl6OOVY5knJpmM8oN/0zWnabYx8AzylkYX6C4w3CJ2o1Wgkz5hc0wIyyuIAM8mBNsb0cBdm0eg/IDBu1oMCd5u6bCnNkGmJ9QNlPZSlNccd8Pn66xDSmr9/vz6VpwBfjv8ijE9kL2i3hhVxlh/LWMDKNjIP3tD3TOH98rzd2e0Z1k53qkZ0dXWffW1Y</vt:lpwstr>
  </property>
  <property fmtid="{D5CDD505-2E9C-101B-9397-08002B2CF9AE}" pid="143" name="x1ye=25">
    <vt:lpwstr>9xA0j7+XvzlIejGty6XHefEd9MG/QFJgfRPc97GfR96WWD8/NTV8IGnIhJI0ZKoY3yiOOaPc2P4Jm+tZFMCfvCUeNdaFEe3OY+uNqfIK+0Bm28GhxRef4/obWTvA6tSZ2LUDRTadzsQWAb9vRDJFDulenmrWyKJNkR82K7lCcfghB2cz/Olu47YTn5j5FrOytR+hgvyOuWAg9WrcMN8voh9ueiJLKhKVw/fkXh2LqOqu0OSPyib5KHBT+dCsmUA</vt:lpwstr>
  </property>
  <property fmtid="{D5CDD505-2E9C-101B-9397-08002B2CF9AE}" pid="144" name="x1ye=26">
    <vt:lpwstr>vE5t2v/H60k9d8cA4YmITPIpOVA6e4LuZi+FeL27FU/EXReLj5aVMjGQQ+G70LV/uYUTdA38FBifRM7bDEVMYDg0k//DwNQosjcXZ1nf3+Ef+2N1IERp0YuCq/hg9UEaSPrGwEBlY/vzf+VE2xMpFGQJ2oIVuEQaCGBQ7Wiw6flmktmVE5v9Y6fHHUfrpO8QT8dyG/VtNyuhX0uh7pKefgyYHOGSrPFH3fX4+SiiaKSI+ii9m9g9bgjfVXUMVTv</vt:lpwstr>
  </property>
  <property fmtid="{D5CDD505-2E9C-101B-9397-08002B2CF9AE}" pid="145" name="x1ye=27">
    <vt:lpwstr>Mc6IaAdwiPOjaHRePtfl6KAp/bNLJTXk84RB6UoGJX8RF5JeMsheEwPgRRScp1b/qfO+9+E9svFAKryagUvox2Ax79kylVvR0oBi5FL+o02uyvU6q+oK/CBDb7S+MO80k5G9JxdsvFWvFpuWjrLgpgEJz0lkS1rHmJRscQ4Ce/3WvrtLbkInKJVhgiJzB6/CEZmphYu49Yv6yuacoGxsp+Pw1xaBEUL0u+FBzlAY1K8dZfLquR6wIaQfavDeTCa</vt:lpwstr>
  </property>
  <property fmtid="{D5CDD505-2E9C-101B-9397-08002B2CF9AE}" pid="146" name="x1ye=28">
    <vt:lpwstr>Fhvx5gjSGC/1bxrCWxDmoypl1/uUS10eg8CJ+EFkkC4yexPh7OLbVJ31mESNzS9/agCKuF1tQ8d91Kds5Oe5Z+6+RWXAnRLgfjS4XtzQprQET2N3k/sKl5nFpOz82Ei+d1RWz3c9U8PwJxTpTpjHBaAVlKd1RLcowmE45fIQUYgfYBE1BsbEn+3jYmd8w6GHf+CrIgKF8b/Y0zV5offC8Bj8Su0dYcnzqstIkHzhx0TrYvzgxQbTWZORwvobsFx</vt:lpwstr>
  </property>
  <property fmtid="{D5CDD505-2E9C-101B-9397-08002B2CF9AE}" pid="147" name="x1ye=29">
    <vt:lpwstr>JAtz548n2rRH+qtn+li/6r+TBHdBXLw1QGf5xgYnrqV3QG8dzqQKUGcde3s8lTNjZ16KF6shM//rAvs7T1OdspEGMJhSgqhZu5gt+8taSwXGBb90bgNwU+DXnuJGNqtT3/eGZdZvuxgAd+inINv+F9bY7EGtUWk+94VaVj/oqdNdh1exesBa+m+TU0BHOWvbbdSXWWfXtaL+KKwPRb4CyhQrPxQWYF0Z5F1rfxwJPPgh/sOKZWeWH9yHWMxX4DO</vt:lpwstr>
  </property>
  <property fmtid="{D5CDD505-2E9C-101B-9397-08002B2CF9AE}" pid="148" name="x1ye=3">
    <vt:lpwstr>1DEbBjaMtz4gc5AGnydM/6Q8lkd0woCLqLjrdpIEOB2O/XlTllfq9ZHdJyQS7UehouW5sZHnPqlrDBdJT2m/MAKzdWl7x5n8nBpPFrqtNwLgvXm+xrXo6eZCQRszJOD6wdPbNEDSpaksXuwIfsOS0cYAOmdslS99c3sdjVCY5L5Va97TyU+tJdUMxTjjA744kvgUgUQSc6H4vWlYT6ZcqkqYzDQ6f8+EafVXoRoZakU35nb8WkKl7ld0cnl0qa2</vt:lpwstr>
  </property>
  <property fmtid="{D5CDD505-2E9C-101B-9397-08002B2CF9AE}" pid="149" name="x1ye=30">
    <vt:lpwstr>RPuzWePQXm4ZeSjkb8J2ljzJnQr6f1GFR2ddhL+eJLkZI0b42TunWRFRScbn/jnmFZf2V/Kl3EDBrbCOgl8A7nHa3AfWwGduWOxZjySYkKYfSXCH+x1Roc+TDg2Z8X4rhkZtupcFemcJoVBY1Pw1JCHsQPOc5azY2Df/iP+wXnzb22pSPLq0kewtieAkqL8Gf+gPfLuGL42723cGVcMICODg2sfyALS/F+62RPvCJCJTItlt23Y5xcP3wgCTEhl</vt:lpwstr>
  </property>
  <property fmtid="{D5CDD505-2E9C-101B-9397-08002B2CF9AE}" pid="150" name="x1ye=31">
    <vt:lpwstr>vFOaDLP+u176IaE77v5KMnqZchk31n1szbUoimpiOuS/Df7jilstvnLc+L6m67W9bomCOIE6v3QeE/kt+UkBv2tMozi+5AqeGafls6CxV+W4hHj0y5wKdgTLBXuMMVBnwIrPI6LMXn4A8bKGmczBTJGtXUmwH0ofZpJ8Ebstsby4N38pd3hjpovhWovfzklaaWiDiZF/oC5951EHT0J3rNNVMOY3LikWh5ikXxA59x7sGGiSRkFhjkT4GAn4W16</vt:lpwstr>
  </property>
  <property fmtid="{D5CDD505-2E9C-101B-9397-08002B2CF9AE}" pid="151" name="x1ye=32">
    <vt:lpwstr>H//kNx9idpMAdNPQ21j8pRke4z6ckdrLOYUTF0caFP7JgvB2vICLYfNGn4kqypWo6K21KwT5TbSK70CeFEgOe9a+CyjRhKFocA5NLSivDddxkjJj0eN98+Ex9AZTuFD8CehPiCMuOqJbGNg/hXGwCfHh6kV4q7Orz4ZhmnMiiFyAVIWdqfXIDXSkSbN9bwN49AE7S6C2At7Npim1AMJZSCnniAyHm25hgSHDMNzWBBpw6zkLDpZqFKXSAK45bLl</vt:lpwstr>
  </property>
  <property fmtid="{D5CDD505-2E9C-101B-9397-08002B2CF9AE}" pid="152" name="x1ye=33">
    <vt:lpwstr>Azm5yd8j+oLZOYjOtxpcmF4o2obn46PUvCzSK91GTydfeCQSgNk/zgJ50p99rLYlY0xmQlUFIc/uC0bGBb/KsVMMn5oB7zQe3p1tnU1GsgHPC/emZTkgJYbJ4boKneHpaMi+Ur7gc/YOPTBbyqyA9tppVL7E6xl0NYcAeIdXt54gCewFdM7KZJR0bm1egXfw7MMdAymbKvxi6s7UYiONvtLKSJtAFzH/54Wqt90A/kgscB4rxgPahmZfWX2YHoA</vt:lpwstr>
  </property>
  <property fmtid="{D5CDD505-2E9C-101B-9397-08002B2CF9AE}" pid="153" name="x1ye=34">
    <vt:lpwstr>Y07JrQPV7rjlW0DoerU4+7yAjq5P1jQOPrJ82CJ6r/AXHqWEOn37W9GM4bpeuHK4uB00lucPOVvW3rKfg1YMGMAhq+xxWfPognrD2R5qbd5uUiDMhyAXXdKB4NTofyN2siUcvUHejIuCoPfq8TIexqBDJwAUrbDAn7shnoBy3S/Qaya87TMYdH8sp57QVO4Nto4SQdguY5Y14MSzESeoFlr3KitF2FOj0gPFNZ+dOKqNv/7l3A3M9reTK5Y8oMp</vt:lpwstr>
  </property>
  <property fmtid="{D5CDD505-2E9C-101B-9397-08002B2CF9AE}" pid="154" name="x1ye=35">
    <vt:lpwstr>XSmxfuVPrPjdJhaQOxETYTxY26S2T+NX5nMeZ7Id/do7/0/zSN7ZoKOM3lZXK7Zv3XT8Z2XGAw43UOYBopWyRN9pZ7xa6/uJE1IfhjuObfTpX+kXjioCQiD3JSYJ5kUSUwIflYv57uGXNmlyEso9wW/VUf98KGYBBBxoJ2wz+IsGpPiSIX24xxVH7ZywmcH8sV7snI5xKqj9rLaPIJW86CVqafvqZ20yUXPPvfo0jAQCs0NyDFqchvPeXG+85EF</vt:lpwstr>
  </property>
  <property fmtid="{D5CDD505-2E9C-101B-9397-08002B2CF9AE}" pid="155" name="x1ye=36">
    <vt:lpwstr>AENC5aZWSBywtQupswDwUbn/QkNhNI4LCALxlD/SmauH4MrGeLWe+XpYD59wZrjNsKmVvOoN38P08GIi4o5xP7BIGq1vM9bFH5wsqptTzP1oHerfzsw23K96qjMRiiKEfDaUBUsQs+lNEH6yZ5nFGqr8QmpOCeakeYI4traTQiuSB8rDmPwNq0hNvqiixNnFYVY020pEsW51SEoMefrzEj6ZaNW7X25IqhUmgBb8bWv/y+cLFaUcYRZRfNcy3og</vt:lpwstr>
  </property>
  <property fmtid="{D5CDD505-2E9C-101B-9397-08002B2CF9AE}" pid="156" name="x1ye=37">
    <vt:lpwstr>KWuPvfH/tM1Z5r6fqq/d1oAiQynDCzB1Q3D6hIlkT8YqZviR/BgK1342WgvMpMnyrbiGDBBGxXw16XRsmGzu1Uc6tNfdqiQ7e8OMGxmsTur30avWoqn+cr+mhXEIt/F4769T8CdjoNoHTjh5YOPO9G5FWfAa6vUA4CDLBL0U6VoLDyJGe0E2FHS4WMUportqA3LWSgWBQ3ItoMRd0ePrO2EB0YZy5Wq4l/O26fQz8XX7DDd8Vk1GxlxQHAeGMTP</vt:lpwstr>
  </property>
  <property fmtid="{D5CDD505-2E9C-101B-9397-08002B2CF9AE}" pid="157" name="x1ye=38">
    <vt:lpwstr>PAWvonfdix3EXe54sHISNB61EJDunAm4rDhIkihuKMGgrA4d6sJPAbB64JJs3ec2NKBFJG/eAvL5i3npMkxmVfO9z4+ePLbMJaaAde/dF2un/Bc7YJJT3iN1dIJStf08J8+UJIbv1JlBfMvYMkPXx1izleLvqT+TqdZP/w1Ew5PpAZWK45MAb+61iKj6dJpPqqz6VFQ8Ey2tAQKyM744WFuHQ0glI9Is3vEIfg18VTv6uYiYjYtpNFcL07Jo9is</vt:lpwstr>
  </property>
  <property fmtid="{D5CDD505-2E9C-101B-9397-08002B2CF9AE}" pid="158" name="x1ye=39">
    <vt:lpwstr>wKwbDLLAwHaWTwpCzhmWQ46JEjNYJDxsTX2jjcP3jqwWzqR1PcLbsthhfO6vTXAxi/1IMPoHwVfnJNO/PhzXuXPwVHxmNAc/huii5fzF5nZUYVGsPEg9kd+yhCuPJlCtlLL0VlKszj/aFEwxABlrLxqsUTGtgCwd9W4llqPT9EqMIbG2DkAgDUHZsT+iROD6hWgmcwcPh5KemYnunEfnzoDKdUDHFF/fZ0DTAv32wi2B+QocKk/uglzSo+ESYEY</vt:lpwstr>
  </property>
  <property fmtid="{D5CDD505-2E9C-101B-9397-08002B2CF9AE}" pid="159" name="x1ye=4">
    <vt:lpwstr>2nTorzCLnqGjwCJHdnLeB31zBnCt9Go7Fs46Zx3fNdDHz7EefEYzpYYUYxOYs7Cj0z57a/qOAqQqP6WoN8BbdpQ02q1jBakGIIkRW8a5J5L3+SUQtY3bMnDE04OvCIrqjTRGAhTwxiYViZzAVtzUwiMEgoR/HDUblyn2n1ZHGtj4AHG3pTn9vVUeS/kMPZNssvToABjUXVB4+J7IX40+yw2rBi9DkL8uaaHJyl5YW4bGKeBFn8+hXHM5z2BTAPg</vt:lpwstr>
  </property>
  <property fmtid="{D5CDD505-2E9C-101B-9397-08002B2CF9AE}" pid="160" name="x1ye=40">
    <vt:lpwstr>TNnJwJKQM0l73+0XUZWuNMA5YUpBFMSrX/NlxHKmY6/Rrpj+hN/5t/4oaZyrS2druTBsTypzu6XaYLXzkwlyFiwcWswFDJEvwtrNqvGwhaiXKygvU60s0Op51CmmPHhM1sxVBIdFZMYqOUQMPp/071iBSdMfxnNQ3m0K4brkx2dspUP6j/mav/RJ1njdXNFL16Qni78wGNMvKIJmHkyyAB8RLlikqHjTPNqRcxbFJKC/oA04ytOpv6FtQ8Km9Rt</vt:lpwstr>
  </property>
  <property fmtid="{D5CDD505-2E9C-101B-9397-08002B2CF9AE}" pid="161" name="x1ye=41">
    <vt:lpwstr>Rsf3c9JcW3EKCwUrOllpLR/HxKLOM1iSllpP18mY0XfaYs86ELsZeUZG+Cn6IfcXpVL6kDizg+EYO2XxLxLNSE3YPNivvFTGB9mU6vMhEMbVtrOWKgQDxFzFNhx43hXB0rYaTD/pG0RUcbjkR1W6vhNLJjXG/N+e4V0D6iahlEEmFPb/kIbzzQGVXx8bu4lxwKDP8BrULlN6b/QMM+BC5srbjjyIpHG/AZItIZQt9qqcMUnlJDafLk/DByffTo1</vt:lpwstr>
  </property>
  <property fmtid="{D5CDD505-2E9C-101B-9397-08002B2CF9AE}" pid="162" name="x1ye=42">
    <vt:lpwstr>9j0khWmNtwBF176JAajOBLJPeNYPJn8rOg3TgQt17up7kXwihvWUJI8BAo89vJ9SxBlav1QKAZCVunwHfVlp4dHmeYVcjhR7lZ/DYvaLKTy/Q07DXjb3QLkejUFClOkuI2+Hd83xzYIVULseIIULTFtJt2WqQPvrlzzCxclptG9QNanUzomDMQACEx/ZPWvhmyyj3Z0Dtdk3Nc1rcc1lEI5blNIgQn22qVYrTXSDGQI3ShARI/vgIkqRAY0rnFv</vt:lpwstr>
  </property>
  <property fmtid="{D5CDD505-2E9C-101B-9397-08002B2CF9AE}" pid="163" name="x1ye=43">
    <vt:lpwstr>SYeDDJULISFdsUY1sXzfE1Av0n332JEqD+xqf6EUU3D9IujJqhrdBfEsZgoj9B6b0STEy+GjIFuGGwXn+joP7LDP2O2kWlDKFU2/Zer7WLbGLEO9FvoxSbdQZB6Jzkioqa5BGMlo3cnfempdfEHfc2IvQ5jsqD73TmfW0FEpVFZW5ZZo6Soez0u6jolwXGUF0xb0Q6/58MPsAeHYvtHdfpco4boEH2/5/pFASKVqrq0tKTgbH8sYYZK5iaLgjUa</vt:lpwstr>
  </property>
  <property fmtid="{D5CDD505-2E9C-101B-9397-08002B2CF9AE}" pid="164" name="x1ye=44">
    <vt:lpwstr>ZmGILHgX1tKfGuXiWlQAUltQ1pZeDPhyZw6/jKlZ8PtcBkXDuSkK34JqM4TmdcLKToBrFAxgkFrKS+oDYCVYltYEVaX14JdHFwrhxdK3xVWL4KHsl6oSpydseWcl3M6Is15fWiX0cRFQC9evR6l/Yzjf1x3m23VcTiHp7BFOtUzrGgUm0DHF20dd7zCuJa/EGLMuJnCXS1p+5GdY+m6tfhGQJs+kFp+yurr5XwAJhfZJHd5AhKrHj5LEAD9N9XO</vt:lpwstr>
  </property>
  <property fmtid="{D5CDD505-2E9C-101B-9397-08002B2CF9AE}" pid="165" name="x1ye=45">
    <vt:lpwstr>EGKX+nLbgH+kjkY04azWcaHDmd5mjPfnvqXaiZt5IzDPTRenxPqpw6TDdBkVer2Y/d/ll25EFfOZXxEp/Yhq+7vTfsrQH7XuJirsZmCtCcWgOkGusooXtSPyyuIqXCP+j/OqZENi/B7mExOI0MRFS9yUthODybOGptyJTF9PDoRN6AZNfvdA/f2XDQYUr9Uew55xPH1rjggVHu4IE1ssjk9aNoJ3WFZsIr3+pZIxSrpEUoHnl/P7ksY9kc4ahEY</vt:lpwstr>
  </property>
  <property fmtid="{D5CDD505-2E9C-101B-9397-08002B2CF9AE}" pid="166" name="x1ye=46">
    <vt:lpwstr>KyGtlGtwtvtyDkpj23njnkzoiteu26LjWqL45p+KcosPH3prj357ykchtn9hfedxWhvEztLrjyuNDfUrPszxZQ7ijCeIb1N3AQ9J0zLO8psQpoH/pnkV2DdesJYiokfye1YQr+4AMT6f1JrJgfkyOzll/5XhzcapimMM7RUakmwWJihqeFRE3MhcJ9tEfO1tOUt8ZS2dzbsWUaIgphsWdmHTcRJXdLT0uITFKdkIYIrozXyPlmCvpaWswytuGpu</vt:lpwstr>
  </property>
  <property fmtid="{D5CDD505-2E9C-101B-9397-08002B2CF9AE}" pid="167" name="x1ye=47">
    <vt:lpwstr>RGVwZFs2IiqZdDkOQIW8+W7a3pTBrSdnXrnOJUoQbRUchyTVSZN0laFB/efavH6FP+UaGileJE6LoNr30CZjX24pvzj8CI2QBIlSgRWZJ3cLNRYKwpE9G+FrN9sxt37dtMItjkmoDCJu/Lhv+czBd+mEGXEiFkQOOYZPos3o9OeZilzdmEETdbLAnxnyKzI/ulZ430miN1dublC5kY2ttg+WB2viLs/iZjT9G+GjW9cIKCe/x4k/IExtFLnFKqz</vt:lpwstr>
  </property>
  <property fmtid="{D5CDD505-2E9C-101B-9397-08002B2CF9AE}" pid="168" name="x1ye=48">
    <vt:lpwstr>u4adWEOu+EGxnlrTh1Z0qbFmKWR0WNjH7BpDdmWXfGcnaA1ysi7DyHOiao6LVCU5CDg2VZe7J7ILzxg+Z+ZFX2HkbzUiLN0QBL2K/3+BGeF11Xx6XbCy5RUHsv769ZnHLYGo99ZRd0OJd30oH2fSjbecZvHYh2yf+NWmC5P2dPHSKhFKTSwzb52tAxZ8FYduiu9qFE75JWgTBic263ijPlmEH27wFoI62xbe1zNZWdoxocbi5rTXuynQMkGi08a</vt:lpwstr>
  </property>
  <property fmtid="{D5CDD505-2E9C-101B-9397-08002B2CF9AE}" pid="169" name="x1ye=49">
    <vt:lpwstr>7F5Xsej217rTYMH0Y6Rn+5Xb+BwkKMNAdonN/SLqK4hnadTOWlln5tomgRbdVWU98bp3Rfq+uwOUAzQSjBA828SeAUJABArwutTsBRxV9xzfdFeDEjGTmS+eaRyUpZAL0pvGlXqxJG2AHk8JiZQ95rDjLoIyD0qMyrqhveqb1UgzTuu9r0UdP3O7JgrgupyY/RJ1AouNpfdb0M6+TYT5dxw2K8Ti03fC0Mn5Gq5uf4L28rQoPj5+yNIv/iq5k42</vt:lpwstr>
  </property>
  <property fmtid="{D5CDD505-2E9C-101B-9397-08002B2CF9AE}" pid="170" name="x1ye=5">
    <vt:lpwstr>LbjJ+egmG+WkqCfmop696uHN3Wg7dcmpOZ0wxtVA/OANfEJ1xUXABR88ObHJ1LqsEuHV2hjeBqXlPuWiyevWpYO7cCkry4sVOp7rnWyDkO8NQGpPC8StI7XG6k4rld6vWyTsVYMzFo5Be34dynvzSiQkjRaSv+ZpbM91WH/RTzrGKt+T0OD5mfZ2dVzbL2k7I3+htqehK9O1s/OYKYXtb1E5et7do0tjHxJnzHxsdY1pMNYh4/AR41ErR+j5Uw/</vt:lpwstr>
  </property>
  <property fmtid="{D5CDD505-2E9C-101B-9397-08002B2CF9AE}" pid="171" name="x1ye=50">
    <vt:lpwstr>b9w9RW3dTd24Jv2Npqyg7E/v8vQMsWFSFbQO0YgrUCrTt4lN3oG5vmLxqHs9IVT8xBhMas/hCypqcSGelNcwXvLxrSHtXmtsRqcswyuxB5cycRydSHDWWOMhAnSZlCAV3DSuOIv+bTWsJgjG864vPKR+BBCo0CYH0EIbSBd9GtQy7KDwrFllbgbw29ApA2DFB5NPCkMdgHRMQ1iGNWGOtMKLTwOtBY+U54iZ+UBHmaEG3TOq5fi82V46Nd1PI3C</vt:lpwstr>
  </property>
  <property fmtid="{D5CDD505-2E9C-101B-9397-08002B2CF9AE}" pid="172" name="x1ye=51">
    <vt:lpwstr>kcEt/oaV9xy9c4RQ7NV4nWKWtpu7R3XiZIdXdWKjDj34/7AAuk6JbnxzvzxXP4j+65kSOuIFkvmq4n1u0nrf1g/O+e1YXt1VLISonDY4MqfngFexTVODZXRrkzRL22fQlPoazIrUGgkya2P7qeG6IPkOmnzd749GuUWHBdKrG3IUrwfvsn7O+bhe/0NrTHjuF893k9WRcljCbRk717gZyJBY6h3YCCYyFaS9fqPWIniuUa/Yi112avnPFRVo7S5</vt:lpwstr>
  </property>
  <property fmtid="{D5CDD505-2E9C-101B-9397-08002B2CF9AE}" pid="173" name="x1ye=52">
    <vt:lpwstr>XtYU2CgkUcPYBcwcDyxoHrVzsc3BldRvONg/xWBPMSgF/HlgIT+naaVE0bGH0zm0V86sX0t5ORTE2W/voXGBjRbYhPPKJmmNXP57t2+DMC357YfxQ1JDD+VcDs45K1jS/+2eKtRUaQTMX4WnZa9AQvfQtyCziWono/Tz5UyoxYUFpzp9AoMyKEHSIk0Z1nofX3ADyZdQzDci51BozskSdC8dW+VWjyr5w85bnE95C0270SiUmI1OC639x0FGexQ</vt:lpwstr>
  </property>
  <property fmtid="{D5CDD505-2E9C-101B-9397-08002B2CF9AE}" pid="174" name="x1ye=53">
    <vt:lpwstr>/2nqWsQAsyj+311Z/qQSyJi4JP3/FmxY6xOmvZ7kO0hEFYUoGIEw4vEnQbV2Z5HiKFMKpWTiL1uqfGqe5SBnp0/SJjI/X7TSH4Kj10r83p6khDAcswZCzuq0NqWcBJhhnVQl6dGNmiQ/yfEp1LquYqjnylXQRrRj5WvP2Wh4VlyuykLTRuEsCshjsuL4kJCqYgJNVsHQkwhhRQY5IRo+pKKjbLY72V/NqV3ASEAKT10NBNXCp4V4nqGh07chwCw</vt:lpwstr>
  </property>
  <property fmtid="{D5CDD505-2E9C-101B-9397-08002B2CF9AE}" pid="175" name="x1ye=54">
    <vt:lpwstr>KzsXxXQw0M9+3V7mPeoj0VZ0u+TLDKdGXMu4xfKxq+k77kRir9kRP8uII7ZhsY8rWAB55jnDJN3IIDHqIXEKBCsBtUd02Ikf61oGn2omYJQc9wP1sWdMU6Qujy4uzPWEDLy4C/FZ9LcFNGYcc78r8itM9Au24KjtxV4S6BCvoC2ozsM3iIGfvv59ULMqmf6JcNYQvcAB6NmLkGeEFxcVta1gSdYYOglZoy0J8Jrv90GQHjX5+s0Cy9fqVPYETkQ</vt:lpwstr>
  </property>
  <property fmtid="{D5CDD505-2E9C-101B-9397-08002B2CF9AE}" pid="176" name="x1ye=55">
    <vt:lpwstr>oL3h+MJRh8ZW6oXsGV7XDz+SW5HunR58IAFVBmXfOyQYmri+iSABKUB+fwKVY26UFsQ5fkfWHm6vs6Ic5CpZWIzf480GPWKCYxwjQsY1gb6oJNHcg0dt/zSgf3VQkK2Bg3A0oQRi8oT5B+Zu5WBsAhJan+jFA9rgjRuIC17LuVl3qpoA/WvNEsbd4aJ/CzCViB8vxqfbAk5yvTE8NoR6eT7Jt7uZtTr8gYJuC+rTSXyMqf7rfYwKbjcXuc3mHQP</vt:lpwstr>
  </property>
  <property fmtid="{D5CDD505-2E9C-101B-9397-08002B2CF9AE}" pid="177" name="x1ye=56">
    <vt:lpwstr>CLm7I63B2eNHMphxvvA+pZQFldN2qPfMyf3p2uUpZdqdffO3zg32d/6JwNho7lzUt9OLOoa753WYTbk7PEKHMZlsxbDCvKR/Wlbqgcf67g52RbmA/vA7eyM0saLSF1ILcP9+sShp7JYtmJpbJnvGqgdSUHw/mb52VOKvYEPYCTPrL7l1+2r2DWNmbZGZ3kplcfnwpfDO/dj+qv0cexFI1TlwmvGvcH8JNIs2Yt4zZfxg421fjAZ4cmNnCBa7TE1</vt:lpwstr>
  </property>
  <property fmtid="{D5CDD505-2E9C-101B-9397-08002B2CF9AE}" pid="178" name="x1ye=57">
    <vt:lpwstr>6vpN8KCERNV0hSbz3oTuacOdWKncSEWgZS17zTnECKBlBblEF5vI+RLgSw70DkEO8BZwH7RsD+3biWHMOyQMgeVVZtwXnGwsZ5NMT35ZDbRPNfMDYFP5LPk3bMtTHteSFaljli4MkcdxBpS2P/dsyKMYS/NvVQKsqrtc/8u090rbFjQD90IbBTj96VFTBUGOvClkgyjTJLiOlnjKd2Fxgu7sNAjJCKoevr/V4tgP8jdRVlgavvy1l3H945IGjmh</vt:lpwstr>
  </property>
  <property fmtid="{D5CDD505-2E9C-101B-9397-08002B2CF9AE}" pid="179" name="x1ye=58">
    <vt:lpwstr>XO+pCAiutTIEA4J5ogMVHSg1n54PxVY3s8oCrkdbAC00CPH1cplagbqv8ZyMRO5N5BHZbVglOHz49i7zq1jWhy5HxOdDGZbBk0WJjcgdYc7uZP4HVdPP4C0YcAqS2oSfP+JMYSf9YHzVpHr3nrwZKBQjFxEeCpw8sZsgbpis2A1l/94qzWvYhJmp//mG8+r5yWVawD+0LkJmdOVPnzW+V5n8qpgCKqwm6y1IcI+hPmzOkDeeeUCaiCPGrTCYnba</vt:lpwstr>
  </property>
  <property fmtid="{D5CDD505-2E9C-101B-9397-08002B2CF9AE}" pid="180" name="x1ye=59">
    <vt:lpwstr>cJGPYc9fx2hRVHA+88znHBDzibquhjaF242ZEyH1swQTfH3riHKVFdTyuVzpYCPLm/+iRQeX2fIeIeRKJNaMJY40gpRwciVO0CM7b20yfazVWXWpGpsgRUeZ8B4zok9ItLgvuo5wXyZl8XIoMrXizs0ApUPh6Zo1Z3wcO/x+5UunUYzamKBEsJtplPsChjEjFYwdIleSRfNs2wjDgPLc2vONou7BwB/p25FcivWUvyngF8tUPuosQdgO0vYGsWS</vt:lpwstr>
  </property>
  <property fmtid="{D5CDD505-2E9C-101B-9397-08002B2CF9AE}" pid="181" name="x1ye=6">
    <vt:lpwstr>pIv6qRcmyz5jjlqewUImuVkVZ5E7QAyNKkr3PMuHhOCTylA4oQ9FlDXYS8KC7XwdTPt9SPUIQEZ4Ro51+VdSRU7RLxmXM3RKT4+es833S8mcpypSyOYLLujC01Pg2OVzCf7n7HXHF3XNT544lxNJqR6hUOfwWCwcU0AzO6NlAWgU8f+FQF2KZ7EvXzRZN+IgULuyJGLLxH5GbMgv+y7pEGcBnoEQElwyrISCgkc1tAQTHqgsKP3MRhK4ZFwFPEI</vt:lpwstr>
  </property>
  <property fmtid="{D5CDD505-2E9C-101B-9397-08002B2CF9AE}" pid="182" name="x1ye=60">
    <vt:lpwstr>Q0PG230BYTg/Wz/0jx6WF1Ldn+A56yxOo2WW4lGr7edGw/7LqB2sPdP3Phvof5cJInjphcvfZUxCIFrENyLEm/+URA/78GiqDFGH6W8lzWYs7j8p/iRIMZnD+uAh6ttFg+adtHwPGSdSmW806K2B/DbchRPLxkbzTz7hKiKprmdUJ+x2bjinLcUS0PYhg3IvWMa362a1P4cKhDNL/ihjO6BYsHPzxMEO5WTUSQf6tY+f81eMd1NKDDVmNPRzIe5</vt:lpwstr>
  </property>
  <property fmtid="{D5CDD505-2E9C-101B-9397-08002B2CF9AE}" pid="183" name="x1ye=61">
    <vt:lpwstr>VMTPUawVjahViNij+EqnWx99Lr+BjCDmGt23wVMKP3CMvtbHq7eAmsoG6nXWUDsqD/pNI18YRGCTQLP1gC070K+bnzRzW3Urj64AWBkbZwzjZeC8ZbdQnEV9ySf7NrMJWLldBc7vvd7imvRGPIhaFpnFSH/3sEQS6jDVoWVKXEyWgqVbCpSlHF13xEEHsBjvRpA7ftfIHd14G35pR73xs0L3IwpNCAHVYGdT4p9pi6FXwK/NZnFFHJgDfjc9pHh</vt:lpwstr>
  </property>
  <property fmtid="{D5CDD505-2E9C-101B-9397-08002B2CF9AE}" pid="184" name="x1ye=62">
    <vt:lpwstr>IW8feoB+Nd6r7MFPaWGjZggwraXuDRl0hio3ZA69IJH2WAZablbK//So5gBbZxGpnGvGi910N6OTPMoxzmu2hY6r4EcRkYVRWLbQuKs7b3RJEkHaDCgnBKNe7kcFMg7DSyqa61vB64j3fPBUBX6XsuLofSKGo3VWV0rvHJK33rOePKo6G0HcfX+hZa5ZBqsQtth72E3f1FdiBWc+42n1/HaW0usnyL1sgmOiqEWn9u285QOhmDSNiovqCVj4liL</vt:lpwstr>
  </property>
  <property fmtid="{D5CDD505-2E9C-101B-9397-08002B2CF9AE}" pid="185" name="x1ye=63">
    <vt:lpwstr>nmN7R82it05nGs4uBXNH/2S7C8SwJyx6LUU/qw5ZTdy1l1A+iswoa2PWtb18eqXTNKbYdYktwEXUxxDHcv04QwGar4I2ZC5eGtJtkrXqr/eU+giyUduDx+TXwTgOC/BEoTViTW0Jg5Bv/avW6gi9dSJ6gLZ1HZiEKsmvt4Vd6kpc1vfkdVWd6c4FMzvJGzQ+SPyAwart4V8MvigVZsrhSsKvBsWn/Yy+7K/kzEuXfPhiXIyPCUTYRR0mv8N0NsH</vt:lpwstr>
  </property>
  <property fmtid="{D5CDD505-2E9C-101B-9397-08002B2CF9AE}" pid="186" name="x1ye=64">
    <vt:lpwstr>5o07oPr/N1DafrXbtVCUsf3xO1N2b0IM3vck37FFHzVX/IMmL4w5mE4Vfkyn7GHVcwAS8Gy3VCAAMfkljlAeJV/p9y/u+8GXfWNUhiGm3gNQakCYoqoG0vyvCz4X6e313M+P8kIzLavaMF0cd3XhVkh7hBN0mrU1uGVhQLxtJI23TmihxsVQysgvzP0dWUYPrnOe7SgueQugZS1llBwxAPl+q+x+tiNFtydn4mh8IayfkNxBeWvl4RJSyGX1rxp</vt:lpwstr>
  </property>
  <property fmtid="{D5CDD505-2E9C-101B-9397-08002B2CF9AE}" pid="187" name="x1ye=65">
    <vt:lpwstr>soDDDrwBNYjPr7WxIa5QPjvQJtT+tQKOnEKCD/v1+bn7FbGQpRj9sVFlpDi+8LlIOkoPBef2j/7yHOdXyTxfZhCi95gjdKhUTn+pRQLoUrzjXSowCmpxnJs9aleHSHFrKhr6uz9yZ63I2FdB/81Ux7V9WRj1KlcimecRoys6fTGngrELIXuuKb8WRyiFMQm2cR/5mfJ2VAJiTfPQvnoDTif9rs1YVCVeS6mJZUZGUtj8vW5yq7j+5u26MQtuqpi</vt:lpwstr>
  </property>
  <property fmtid="{D5CDD505-2E9C-101B-9397-08002B2CF9AE}" pid="188" name="x1ye=66">
    <vt:lpwstr>/opJgDPiX+WH4yxELX6/TOr3JehLTmq/k5HwkpdWIgf48tGsupwZNHiLwljwQ5mTOeeEPzndLRd8StjmBr3cHLuhBZUQflHnaQC07L/+PoLJZcBYMw+kAscFvirsF3uENwyNNf5u6mUkMR+Lv7O4cCAltDEeD8dyeWQ/h4S4g06ddOAd4KUWS2JFwHTjuU/LKIia9OrlcqqZ3AvJ88FhyzW4SZ7ygOXw2epUyqI2b5gCo58+hgnBUvOZ8JgJ+P1</vt:lpwstr>
  </property>
  <property fmtid="{D5CDD505-2E9C-101B-9397-08002B2CF9AE}" pid="189" name="x1ye=67">
    <vt:lpwstr>h2taA0Bd0shXfuP4lRA0zrKyk1j5ZUPh5/9cWlp3SyMhw3dhYRR4Mx8SIavSkn5uLT19JHVPL0MLtUgyaLYGci4Qs7tokA0dccwHhK7uZYsPAssRtHUXsR2wmb1oaO67REjUB0jQDy8QG508ZrVHMlrKs8se73KED36KjcBea3FifLKX4m4FzxxAieLYjAcpaKsVW+z9O3vEtQ0tcqnq9/29Opr8yfAx2woALqbEPYADJwNFnpUcn+Wm3zyihtb</vt:lpwstr>
  </property>
  <property fmtid="{D5CDD505-2E9C-101B-9397-08002B2CF9AE}" pid="190" name="x1ye=68">
    <vt:lpwstr>l4+xHs5hL0IGT3aDR7uP1heZJnXjCC6DcDKGTz9f4pgnT+/f26SRvcPzEh4m6Igf6Pcso0lmuxJ+xXydZzjkE75Pm5+kuD7JBwhaJjdtyOT9YPDbsOgoG4LmwQOdIMQCHgQWe7+FRAMY+u0w/rbN50s+/RZ3O8lbE7KnVeThxLdUOnfwy4HLJo8V9lgk26g9CPKyCj/apWaQXNzqD/yUYITOQpvHWqK2HHupBqKq1kSB2o0aKqpS0P7bjm2M7Iz</vt:lpwstr>
  </property>
  <property fmtid="{D5CDD505-2E9C-101B-9397-08002B2CF9AE}" pid="191" name="x1ye=69">
    <vt:lpwstr>zxMrUZetzp/M3NlpnIX/xEqYMieVcvuLhzkYYw/sBFIK1EqdOfLvuKirGt09xPMeo8UbxZK6CGPR311Sh1jd3ajifdyTJvtHEUNvImbbVtMreDCykmDfMha+LEe7TiKq0hBiEnxWdOpkWYJUHl5Dc48AEauXI22jpbXS4+7J4o/ECt1ZKkGzhMUy+32Crd+CzCRJwRQpr14O5qVyZwK6KLp7bTftttruaHLExNVudQYPhEk6TZvjOp4oSku2Az/</vt:lpwstr>
  </property>
  <property fmtid="{D5CDD505-2E9C-101B-9397-08002B2CF9AE}" pid="192" name="x1ye=7">
    <vt:lpwstr>Jr9UwnG1ZrdwQ7VndJJxUEj0rv8KbxAn5JwDyJXQpf5aPAzvms4xE6HAAPZDQXfmdHdX3XfEoputygvXQLhveyG9cyseiIlcS+pBg0taS8gdFAIU6W0YKweM/GldULT7/CMjKewyWb6Z3xzi1cHRmdR7F8xHQIiVV4OuAFWj4e9Nmi3rPo1etHFr45cfxKaN+c9d3pZFlo2/+CNHhPcKYYR9mIyAEIeb6MmBrrwJ+tv6o/HUlGr9EYXRS0w0gyA</vt:lpwstr>
  </property>
  <property fmtid="{D5CDD505-2E9C-101B-9397-08002B2CF9AE}" pid="193" name="x1ye=70">
    <vt:lpwstr>2XmnXWYBhB2fkwnHgWwx3TZJwmEZMSz9VFu8UR+/jXdoKUmGZLLqGoA1i8mr9uuERryDnfWjDVi97xJmdBSKHB5kEW847oO5RQRopPdW95coNMQBfGS/jGaL0rUbtYjQz4cumRtLlANqWpTh5Gx/Gbj46y9rONrY1qT9KEqOVucXaWoxv7zhaSkdpOpI9swF0K04f6a/s8Iwy63HDCkJbrQIHXW4gbqj2qP556lwMFr5mQnQwKIyW9UmGTF0Jaw</vt:lpwstr>
  </property>
  <property fmtid="{D5CDD505-2E9C-101B-9397-08002B2CF9AE}" pid="194" name="x1ye=71">
    <vt:lpwstr>dHd2HJsk6KPtutgMHY//pjYURt9Cin7lP9RkXBXKYcvI2DEFuwmOJnWsmL7byDXGETiZ/GlRNdj3QxI1ifaCjfcsFuBr8v6SL2b7w0jERoY3rWW0cRIk4cEKss8gzt/ue2s9Q+dmDnomJkTiUCI2XTU4oc+ikVHxYokNJgG8MgCgNLqbSR8S54G/N20GaFQcdxcoKfaz6yFtYmqXbCwtMmFxKUptaKi0kKQwl33A0mcr1EDnh/DjmEppDNFdMR3</vt:lpwstr>
  </property>
  <property fmtid="{D5CDD505-2E9C-101B-9397-08002B2CF9AE}" pid="195" name="x1ye=72">
    <vt:lpwstr>IVZ98p/7EJFTnOMgX/EndlGsbVWmNWpPWMGpJtQggz4eAY5dWkfgMNA2wzR+FfMTAUKxKLsEmtNc+xyzMagazpxR3xkr+ncrXQx51iQKqhdJNxM54qPmt6ar1Nbm6ZAB1mGNUeAfFto7unmunQOZg3oCf8+n01D+AQfV2pFxq2LH/G1NkVvZV5WoPn3BpG/SSFzJRu8XOyp/VqCTPzHnor2+68mbiMQ6tLG3J7rulIpY4/UdqUDTqeA+PEq7tBp</vt:lpwstr>
  </property>
  <property fmtid="{D5CDD505-2E9C-101B-9397-08002B2CF9AE}" pid="196" name="x1ye=73">
    <vt:lpwstr>hY+TxsWZ2n8ktEUM8FIzPNblgcmffk55ZHbHzvQcdxJPQ0jZdw1kV9fD1pOJjATgEkyW8CTnu4DxM2Gu5C64Wdp1a9/QFqX+R4NaKmq+7xtM/a/yuTejWaqF/7yxPpo51FVf/4As3KhTcWXOX9U0hfgVU4ohd/C+kwh0qSuFQn7bbVvdGV03nopkYFVRXwVTyh36LUtoY6RHXefVlJY/wr9muWjA0qN7WSuJNGM1LuBrROkAM6HjbGxD0U77X9X</vt:lpwstr>
  </property>
  <property fmtid="{D5CDD505-2E9C-101B-9397-08002B2CF9AE}" pid="197" name="x1ye=74">
    <vt:lpwstr>0UtOludfn+ksXcsOlMKS+HS3j+u6ZtjjBc34CUBkfgkMYMdw0X0krT9j7aONqJv1l13kfsMT9Jb5O8owHtNtqqvYhv0C5g4+rO5QcOskG7x8zxrVWurXynzJZHuxgQgoH6I+1nXFspsv72bfcFwSgMVo5tLrgFE49hc7Up76P16LmJC043qZe7oiCtmNQP8hP6MMkPu1DQ6UXt4jb8BxMqKN9+fn16UM3cYe9sBa+UmtE6zIafgnOiM7k846nln</vt:lpwstr>
  </property>
  <property fmtid="{D5CDD505-2E9C-101B-9397-08002B2CF9AE}" pid="198" name="x1ye=75">
    <vt:lpwstr>JfivCjxtdQVEFK/4gLU/d1XA7WQYkZIGf55enDSnFC9HMHh38iEjzufeky4H2ewYM/APadOoFxboJTKxT5V1jiEd04um9LSvsTUgDJT2fWP0dCpsPi0+aKJvDbckkNAJj/HKPYfDKwL80mSJ9r7gaDzTQOO8ucHbGDqlsk/E7YUjTvRzk3EFLmDXNk7hxMONKEWfX5jMvm4Qv6azk50pAaN76S1T31nWeMNGjX/tBxyFlwkBAtcyTSdwnGd4yXf</vt:lpwstr>
  </property>
  <property fmtid="{D5CDD505-2E9C-101B-9397-08002B2CF9AE}" pid="199" name="x1ye=76">
    <vt:lpwstr>dDMoRtHYaIQLgb7afC8uHyFvAL8Lvd8dWmSjJeCPKrYMp4ifmk0KcUPTk/hU9JLV32ld0LjETJlTt4EYbRere57gr/U+6cVLOy8BPqUJ4C3i4h0lbMwWL65ye4vHUz+D9QUgwCUGm+1NRDHvnqenb+47rb8gkB8AVySEKhGMtZsDQlasaZN4CGyIwhq64kqx27D4ruDMXpafeiolkSM4SkichqGjO2B9dcw2i/P4rQqY+s5dq+IdwFM3Z6+0xiC</vt:lpwstr>
  </property>
  <property fmtid="{D5CDD505-2E9C-101B-9397-08002B2CF9AE}" pid="200" name="x1ye=77">
    <vt:lpwstr>BVDkxg4BLFw9pAYGi98gI8S13GL1pqZ6zc8qrkvoFJ6mxsHKNV5wO+BLA2DW4uP2Bm9bud1Pms85P8PP5Kvd3ami/UnM2rX4rZaAI4oGVk4bBd9oBf/l5nkd3cWUtUd/y9aWq8WyfgsnD+ElG88mX6tClIZhYeZlvZI52Znx/TemWOKgrSBaOMpyibNTdyiupElnwfdWsS50CaOimKEuNZJIvErNBv3cVlUO8PIFRUWrDDDPtfjwE2XeuDLA6dF</vt:lpwstr>
  </property>
  <property fmtid="{D5CDD505-2E9C-101B-9397-08002B2CF9AE}" pid="201" name="x1ye=78">
    <vt:lpwstr>+BZrUfnVCjZ0yX1pzmXBFzGFusIsjz/gsjTbHqSIuFTENs4jbwkuIUveyYsTruNxBNf8ftOTmnG3ra9oDL3SYCxrJJyzZvDKcX/5w1hNWxeHE+3k7X2qdQRzMgXw50cNIT6ByykkmLNNJ1Mgn7dtlRNB2Ej789DB4XCDo1N5YkNpeQ779VvADhRS4C1+wG/NXzX7kXvgR/xs9Kh6DMRqvwi2pXFDBRy3cqHrQXmVDODoqB/LLod62KNGGR5RTVn</vt:lpwstr>
  </property>
  <property fmtid="{D5CDD505-2E9C-101B-9397-08002B2CF9AE}" pid="202" name="x1ye=79">
    <vt:lpwstr>fvSk7ZhuiW5jT9gW1mToDMCfwXBLZIuhuXIWfWQgOQ7F81kXoQvkOMG54WTwHcwanNDgIuA8nNv60PgrdOIvpJdIeNWRMhx0C9Z8AnnIEVGMe279vtWo10uT1ozXchZB9VXPDPP9nA9WcoajSAQ7hwqbB/bgz4phKKisa07XOnKjWhZT/uESkphCJLPL9L0XcktHRvzEvu88UfZPNKGegJ8+cMR1jyt/aN7vyCPVmpHKFwPXdDiyklbloKq/94p</vt:lpwstr>
  </property>
  <property fmtid="{D5CDD505-2E9C-101B-9397-08002B2CF9AE}" pid="203" name="x1ye=8">
    <vt:lpwstr>Sbl5vtlTm7BNOFuvU/8FOYc1X0zYZrUjxX7ebivBdDv6T6CuxbF8sPeLt02FQ4lI0Fvl9ddz9rU166jGJ+kI7KjCSOtWgp/GAakdEULBdGrWn3rJrCevGpdXEsrp8WyBwt2pze6YuD0PajArHyqUiMpsG6vTqCfT0H9T6lze5nPFD/u8nwu/n7TL8rbG+VZ78K0XfkaYm+YZkFfNO+JNRghC/F+mqDvBOEkLFoAevD6Ewi7niSk8qClJnOrZ1rZ</vt:lpwstr>
  </property>
  <property fmtid="{D5CDD505-2E9C-101B-9397-08002B2CF9AE}" pid="204" name="x1ye=80">
    <vt:lpwstr>yC7B+cNcb/MA+qXSfGY10xYvymx4MXKUfZj1Zou6JLpa6YB0qHiHUFeo9ic/aPCHlQSLGkAqqLQHUyISsFFGZ5lIKTsdEIvbuWfDbAfh23a5hegN3DnbkJwgT5vgfNdVPr/L5Iy+IOSN64kCYT9UvESeqao6xIFhMmDuqeqtZmZVV6yudt+9CtHXaZ67q+OyrMrIMglInd5ss0DZ5dveaGaf1vxG+uCDv1C1NBZ6UwZgwjD4PLKzrT1+mP7GHlQ</vt:lpwstr>
  </property>
  <property fmtid="{D5CDD505-2E9C-101B-9397-08002B2CF9AE}" pid="205" name="x1ye=81">
    <vt:lpwstr>YJQWAGwYaEUNsCeBXLL6ykgPNIvzsh8aqbdfzDAXfZNrjA1FxmeFE9EZ17CTsn5U3ppx8XNAnflT7NajRPTLjhd4BSvrlcmzhvIXv8IMCSc7wEb3wDx1a4PK8o2s4I4dHheKjOPxGsD7WYZuQ1L2sGhkO4ezQDpFEt2yXRTrmMg9rX1Vny6RVieSayKO2/hwYGjv/OVXMedWFRczd5FP6jvAoP9HUupOX8Er9MyJdRHSxLbPzk672OM+RpUsMhe</vt:lpwstr>
  </property>
  <property fmtid="{D5CDD505-2E9C-101B-9397-08002B2CF9AE}" pid="206" name="x1ye=82">
    <vt:lpwstr>B9Jphfkrw9+5N8vjTzKH0emyMmoBViQUimQT3rhACSXBzy2n9ggBBEuM8CbCxRpPh+vTw+JglyOk9/45PFWlM3y5RgOYEjljndVZCN8Vt+JUdm7jDduN9lhduo6i6yKUNWfRkpVh6fcvwbozOPv2IESVrQqtt5zmB/G57agF+meVtvj3wZ+NiVzpqhEFOYVUUmNLPtqt5iqn9yjbrEoj6lSb88G3Ie3X9i1suTFeBvhprUXn7jRBUL7ZsXzBilj</vt:lpwstr>
  </property>
  <property fmtid="{D5CDD505-2E9C-101B-9397-08002B2CF9AE}" pid="207" name="x1ye=83">
    <vt:lpwstr>j32JZKpqLuk04O2XKAawLcLC/KoeJKIA/H4FD1gqHX7PMaAghGtT+gsvoG48MJwbJp0uc/A+Xv/+50ucNNFBT6hwoq9rCkfnUMTZcVsJzQmxi4s33ReZ+JgraaWahFmJyHqM7SqZxoCgigRzvl9n0jeuF5rkGZVMM9a6/UXQupZNRq0Y84oltN0mbfNoSxXs4c8toZwmMQtvywmri5IHu4OjRPWZkSzvdkqIYaNSi1WCNflj8UJYr+T3/bn96yU</vt:lpwstr>
  </property>
  <property fmtid="{D5CDD505-2E9C-101B-9397-08002B2CF9AE}" pid="208" name="x1ye=84">
    <vt:lpwstr>0AYxwYeOYTKdpAze6QSwyn3syNaPtwXsRwvAwlXGfi1Lkq/QmijCzJ/nPaKgti4rsUF9VJmJ/UV6kmikz9DpGkkbrEoghKuQSizaC0CeRT0+CcfANDTP2Pd5T58IlIygNqfm7Fd9fQCG9cQgucZIR4cNd0DZs2VUZAuRWu83uwAsZMV7XY6OK0SisTGTZCgC4sW814jJ/zoNgmXDCvlEHoi8zNYJPPa5t9TNdd6RUgPYLUwSy2sHhE4bW2me4Ym</vt:lpwstr>
  </property>
  <property fmtid="{D5CDD505-2E9C-101B-9397-08002B2CF9AE}" pid="209" name="x1ye=85">
    <vt:lpwstr>Gc2jqESYZJlFi8TECwDLB0raJEfuVlu7g6+n/MrKipOZgjZe0HIpGqAXjPc7XNlFOGJxnsC8dJUyOHgEoc9El0joBZFXQoowsANZ1/ZgJ3EgVSej6F+cLc64rBZ7ZrlenwslChI0xJIlm/y2b9TmaoAI4+GgD+8X/+2NWw7TpFry3x8XYzTmsxTjLunTrC83Vhu5f1rDeCy9r+Sg5STMUhMz7mQnfl7ubyU/BbqDa+zwnz1668gHzytHxjQ/la0</vt:lpwstr>
  </property>
  <property fmtid="{D5CDD505-2E9C-101B-9397-08002B2CF9AE}" pid="210" name="x1ye=86">
    <vt:lpwstr>kFexs+552ZYhwd3zTsmzcg6z/JsAzhrSc4SmYymw92tqg4dMIfTi2Ek+MbstmnRu+tSLUMeWAfh6FGmWjMN4Q11Jyv+YqOrkZvPwmbpCnzL6Lsbqhi+jWvsoGWdGA36hfgVROcuYPZtwvr/PrHDoqlcF0jzM+nmjj2hMjGZ9oN8pdIqLh82rJlo+FPXDMoXZhGJvNWcL1tw6axPfTGx7HXECUjayKYADTlHym8csX8NNRJD237/d3/pIfkY3zVZ</vt:lpwstr>
  </property>
  <property fmtid="{D5CDD505-2E9C-101B-9397-08002B2CF9AE}" pid="211" name="x1ye=87">
    <vt:lpwstr>HZdo9/kKw/4UJ02cRCvE9IQMmWMHgRJZPVayrbRFpvZnrZFnXNxEKt1w7YakfyZpdwWpmYMdGQTCTSjN/dbjs+ntfbYCqmvLmOx83RcsP9WeP7ImZF3oaJuzV2lLN+3lKhogsjPChyfyRg0H6XGYxGu3jgvIj0uUWQo1acbSejz0U0d+OyzIWA0HnZMQ83T9AqVBQR5rCiABIxIgqquAkRu6kTGF7WSin4STMYgMWxdbNF9ZQiLjLzfVtW30IjX</vt:lpwstr>
  </property>
  <property fmtid="{D5CDD505-2E9C-101B-9397-08002B2CF9AE}" pid="212" name="x1ye=88">
    <vt:lpwstr>Vbx3vbPHI2WxlDlZsI0tTD3WjZrNuukMm9OvCCZJNJ9lBfyxP8oPCbWCioxQ5pv4tlEAOMw38wmX51idlRbjO8kmxLui8qBNt3Tf+VzyfQ6on+tzOR+WF2AKcohLuHi7hWZ7oowQWKpOgaWkNAY1XOlBOUt6sD39zDn7jfC+ScSGtvOHa2HP5fdv9zFtiToMEsFoD6tMId8EhiXeeslJkXHKPjqyOXUF9cxv3fjBqwFahfcDVM0QsXGLG0WRfwa</vt:lpwstr>
  </property>
  <property fmtid="{D5CDD505-2E9C-101B-9397-08002B2CF9AE}" pid="213" name="x1ye=89">
    <vt:lpwstr>K6XaxY3Z8mVzh6dOkz1DQOp5BFTcVobat3O9fxqsfAzBVAJo/W/4a/rtsnzERPg3TnpquyHCnM5Dsoj0S00nkDlsCb8k1KHbkM2mivNpgWhG5uG/L3XQQDLtTBNAOiCj4dPyzKjTbEZBgupN2YUS0o2fpz2E/dhkCXRm42B2+Jp8Dz1ShPlGHdaLiosqy3LX63JpR4vNv3HZo5VjTWFNGzSLybiBw+4EYMKh+79RvP2GVDJxdKGbn/N5BDS8vul</vt:lpwstr>
  </property>
  <property fmtid="{D5CDD505-2E9C-101B-9397-08002B2CF9AE}" pid="214" name="x1ye=9">
    <vt:lpwstr>QSosGtUQone3RYjO5k57ss9Hutb6FjLj7K6bxMzzcfY78Kdwxlz6fO37ozdr6RcuKzb8oCrSIZTmzYoKx6wZ9OahFi9L+ZfO/E7d7ueGsmfr+ZgV+AVT63Qtb5aHWhU2GmGs5lM2C2zchFZ8UnJrxUf7hSggsUE9+0kRLreYMBUzsvRt9OmkSsCXuM12syWwRbTpud7BydCKfuLJnsMqqvk+3WZnVbi+bD8k7NbZl7YWkAWMxLNEN77qCeIBnhb</vt:lpwstr>
  </property>
  <property fmtid="{D5CDD505-2E9C-101B-9397-08002B2CF9AE}" pid="215" name="x1ye=90">
    <vt:lpwstr>4vKAQUNtbfoLfvDw++i1hxnyIrPpGsxBeLazQTG3vkFviWuQc/R7hboHwRVWn9TngOpBYNMkzxweadv39BwMJxtLQXUqJ12jQcUDMkFv5x+yPnlEZauMl3Yf6hL1t0PNCtlaDZS46ORFricMvFU5P2v+lhnuiX8a2pjjddqYfBtW3Ropelhr/7l8sJ/yA09PK9rJdNZdGwvhJXXHglXC2y/WVqoRMAfX9VN/FAbqVLhBT9uKoA++/9kK5EPBJBf</vt:lpwstr>
  </property>
  <property fmtid="{D5CDD505-2E9C-101B-9397-08002B2CF9AE}" pid="216" name="x1ye=91">
    <vt:lpwstr>FNL24wVl3/WVo0A7fiqin5jYrtKg2zi3f7++qSdso/PQ4LT75MnUNvVf8NhWaRKZUlF1uec/cDI+YWDVreMQn2oLCbc1sfMhSK/MIjtvMiyj0CV/M119NU3P6p5V9+gPui9Eyzk6JvN8eYKoF60Z1JI4IJLhkoAfvzWRG+ST6THt5cDtubit2hbu4KzC0gWBX2Nq09piGnamhrQcT/rpvfiRrdTNN0wvgEev6rmEAsYMXuG4lRpS+42fSBoJMFH</vt:lpwstr>
  </property>
  <property fmtid="{D5CDD505-2E9C-101B-9397-08002B2CF9AE}" pid="217" name="x1ye=92">
    <vt:lpwstr>Qlpo9FjD7/QtnV58s4Ctvrb2TLMxfEpNhvgAiHuCsJECrMa5Nnr8bSDp08m7OKiuh+PGzWlzJwbV+gGRKl0AossVWNMPtnI77iNa35T0myL4wJ9MqJOBAbhufa7mZ+/kqkT1gGlXn+tGhoRpeXqDNvriSgA4VYwvUZMgS9lZdwBa0RPdxiOwZ6x3WYW12VGfDjhhv/34eKkLP7cMDzr0m43UCotW23WIuRTE9QbqIO1iOZKuiMAkvuen/9CEMWF</vt:lpwstr>
  </property>
  <property fmtid="{D5CDD505-2E9C-101B-9397-08002B2CF9AE}" pid="218" name="x1ye=93">
    <vt:lpwstr>OPsjl2xQW7NDMViXe7tIjbk+J+inXCxGCfpgM5XMcS6jyuD16dsWREUE+L3tjt0nu6XvQZPmq4aH+eLIYP1HI0gG3thr2AefqZsfB2N5c5rDyi9InMxpYbmxM07zB1fTHV7BxoBoa7TRNzUE83c8VN2ycVftyC2Fu6KQ9LB3L3sEySSwl83Votd9eLUJfWFamqi6fNL6onaR9PtA3umdvE4ZLPMQrrxcf3sO8YhomwxFhku3wPV1bSA+S9uSpnO</vt:lpwstr>
  </property>
  <property fmtid="{D5CDD505-2E9C-101B-9397-08002B2CF9AE}" pid="219" name="x1ye=94">
    <vt:lpwstr>hFGw+H3cfxAL45Hl28P050nnQehSJ+MiZYBwMqHRl1b38jGYxVQZhX0LcWRF5uHf4+rSlhM25Ek9a3iUvsI8R9LJvVgF4wvKmKNsL8FMd6RuVTIOzF7Ql9E/YQN6huQrn+pgV00VaNcsN3sOfqnSs59SDrfuKL5SuAVmulXDWl2RyF++QZ1MiSK1k8cdoD9/j9PJrKx4HE5yEdUeJBOQGUdudLzgLkoKCMORDB/i1IFZi0gU43QLZLJt/xBVEdp</vt:lpwstr>
  </property>
  <property fmtid="{D5CDD505-2E9C-101B-9397-08002B2CF9AE}" pid="220" name="x1ye=95">
    <vt:lpwstr>YdCX5VwpE4+/mlBcbN2BSWY1oIZfC3xmfRRPXnlPUdnAflZKDAk4An/oBc8oia8mWd76HQI+H+vg1icQk9x3FmKePNeYBeir8AFsjUnSriIAGoeRXvGyda7cg77eWSej8WrfXs11uzLAkbhtBgEqvmjTH9+WRUmT9KMzpr5TWXJ6l7SfifcFY7kdzlZoRV8qT/Pj3iJB3z3P77ldjas/wYoGCs3E4PfE7UCABJFdkflLvs+6HAgBN4aF8VM7SLq</vt:lpwstr>
  </property>
  <property fmtid="{D5CDD505-2E9C-101B-9397-08002B2CF9AE}" pid="221" name="x1ye=96">
    <vt:lpwstr>1fZ65WKBP6BOx/tT0fRaroCt8fUalY70zYJI1vAiDQOsYqHPD1jJVzuZELYxy/TukdCUlUoQZbE/u0Lnwuuy1Ykq3ni0xKk8a63tUdNEHyL8RdcAZLNqZ/g5zoq8P70NAYe1bH7S/FTwyBaIo13UWULr5j7bLOxhVrbSN4AWe2zQ+AQfiRqOHcSxzWVS7Tca9nH3mKB0y4qYiopbdAtLH/QZlhKmAc4ptGzNo2078dRFmptOttyvdjQaKKKsrpR</vt:lpwstr>
  </property>
  <property fmtid="{D5CDD505-2E9C-101B-9397-08002B2CF9AE}" pid="222" name="x1ye=97">
    <vt:lpwstr>RuNdkDE07tcSBB0mOz6/teJHsTg4zfEjlC7SjFphTH0287jJx7//QkJj6ylFegUSfnR995mulqdVtDa4b3meM5nLy30aqs1B5efFk7iMR9SmiWNI0DScV8u8HiI10JyCG6UWCHe8AE/fu80N3KObZQbO/WXMLxXQ+YW3JWdXlVH+1rWqo07TXKfC68C6MCqRVDNZw3xaN+/SzAp8Yv7+Y2q2RVJfjKAuQv2PtV7dVlh2fM+cIYr6SIfNbDU39IF</vt:lpwstr>
  </property>
  <property fmtid="{D5CDD505-2E9C-101B-9397-08002B2CF9AE}" pid="223" name="x1ye=98">
    <vt:lpwstr>IjQCSJpFK7wh2Uj82jm5hNVryiU4Q9uXntLNtS65v/o7Ckqub/cDLPW2MEY4etWohga4JLmWHhBwp1pqMc+Uu3Vk4dCn0/ya9Kg/UPPW9g1ANFJQVHT8L0o+s08lQNjPfVkNqPqALH+ILJ2VEGBYv9Dq42avQ/p/hOXp/ozuKnHcvm16YSiwb4wAVB/RZJmZ5K7DJzwEfeZ0WCgn7tBRf3ZAWTAMorSFP4gXR19Z4iRD8L12ebCzGPg9NKqL8Vq</vt:lpwstr>
  </property>
  <property fmtid="{D5CDD505-2E9C-101B-9397-08002B2CF9AE}" pid="224" name="x1ye=99">
    <vt:lpwstr>jUPOEnIOmK+Mosg0KO3o0N72Z4fMcu22yKF5arSA/uGFeyfF6rh3HhnL+nM/m/suSRLEhkWMdZ4fdBgmJjz003UVD4tcZ/+tGVXvwQpjIHTcr+nw9KwxhdOFeELdmN/DRDdA7GpRWDldy+coxm4mIN+Q1UF2L0Zpr+JLBhdM8GwKgVP7OOUOaHViPGkXit1JOrOd5LuRPA+vVFht7pk85KZYZ5U4f3O6pqI55B8P4A8ZvIWZasDL4KtNoyTwZTP</vt:lpwstr>
  </property>
</Properties>
</file>